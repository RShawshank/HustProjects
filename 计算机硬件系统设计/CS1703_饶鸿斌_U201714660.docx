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45059BAD" w:rsidR="00CA0F3C" w:rsidRPr="00394576" w:rsidRDefault="00CA0F3C"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CA0F3C" w:rsidRDefault="00CA0F3C">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Fy+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iEUxcvsCAACaBgAADgAAAAAAAAAAAAAAAAAuAgAAZHJzL2Uyb0RvYy54bWxQSwECLQAUAAYA&#10;CAAAACEAU/c0/94AAAALAQAADwAAAAAAAAAAAAAAAABVBQAAZHJzL2Rvd25yZXYueG1sUEsFBgAA&#10;AAAEAAQA8wAAAGAGAAAAAA==&#10;" filled="f" stroked="f">
                <v:fill opacity="52428f"/>
                <v:textbox inset="28.8pt,14.4pt,14.4pt,14.4pt">
                  <w:txbxContent>
                    <w:p w14:paraId="64BC22CE" w14:textId="45059BAD" w:rsidR="00CA0F3C" w:rsidRPr="00394576" w:rsidRDefault="00CA0F3C"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CA0F3C" w:rsidRDefault="00CA0F3C">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CA0F3C" w:rsidRPr="002C2482" w:rsidRDefault="00CA0F3C"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CA0F3C" w:rsidRPr="002C2482" w:rsidRDefault="00CA0F3C"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6925732C" w:rsidR="000C5960" w:rsidRDefault="000C5960">
            <w:pPr>
              <w:jc w:val="center"/>
              <w:rPr>
                <w:rFonts w:ascii="宋体" w:hAnsi="宋体"/>
                <w:sz w:val="28"/>
              </w:rPr>
            </w:pPr>
            <w:r>
              <w:rPr>
                <w:rFonts w:ascii="宋体" w:hAnsi="宋体" w:hint="eastAsia"/>
                <w:sz w:val="28"/>
              </w:rPr>
              <w:t>CS</w:t>
            </w:r>
            <w:r w:rsidR="0057341F">
              <w:rPr>
                <w:rFonts w:ascii="宋体" w:hAnsi="宋体" w:hint="eastAsia"/>
                <w:sz w:val="28"/>
              </w:rPr>
              <w:t>1703</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6F3B722A" w:rsidR="000C5960" w:rsidRDefault="000C5960">
            <w:pPr>
              <w:jc w:val="center"/>
              <w:rPr>
                <w:rFonts w:ascii="宋体" w:hAnsi="宋体"/>
                <w:sz w:val="28"/>
              </w:rPr>
            </w:pPr>
            <w:r>
              <w:rPr>
                <w:rFonts w:ascii="宋体" w:hAnsi="宋体" w:hint="eastAsia"/>
                <w:sz w:val="28"/>
              </w:rPr>
              <w:t>U20</w:t>
            </w:r>
            <w:r w:rsidR="0057341F">
              <w:rPr>
                <w:rFonts w:ascii="宋体" w:hAnsi="宋体" w:hint="eastAsia"/>
                <w:sz w:val="28"/>
              </w:rPr>
              <w:t>1714660</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1E6B1507" w:rsidR="000C5960" w:rsidRDefault="00AA391C">
            <w:pPr>
              <w:jc w:val="center"/>
              <w:rPr>
                <w:rFonts w:ascii="宋体" w:hAnsi="宋体"/>
                <w:sz w:val="28"/>
              </w:rPr>
            </w:pPr>
            <w:r>
              <w:rPr>
                <w:rFonts w:ascii="宋体" w:hAnsi="宋体" w:hint="eastAsia"/>
                <w:sz w:val="28"/>
              </w:rPr>
              <w:t>饶鸿斌</w:t>
            </w:r>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274B0BD8" w:rsidR="000C5960" w:rsidRDefault="00AA391C">
            <w:pPr>
              <w:jc w:val="center"/>
              <w:rPr>
                <w:rFonts w:ascii="宋体" w:hAnsi="宋体"/>
                <w:sz w:val="28"/>
              </w:rPr>
            </w:pPr>
            <w:r>
              <w:rPr>
                <w:rFonts w:ascii="宋体" w:hAnsi="宋体" w:hint="eastAsia"/>
                <w:sz w:val="28"/>
              </w:rPr>
              <w:t>15070357385</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125A16C" w14:textId="374F9B51" w:rsidR="000C5960" w:rsidRDefault="00BD76BD">
            <w:pPr>
              <w:jc w:val="center"/>
              <w:rPr>
                <w:rFonts w:ascii="宋体" w:hAnsi="宋体"/>
                <w:sz w:val="28"/>
              </w:rPr>
            </w:pPr>
            <w:hyperlink r:id="rId12" w:history="1">
              <w:r w:rsidR="00AA391C" w:rsidRPr="00285678">
                <w:rPr>
                  <w:rStyle w:val="af"/>
                  <w:rFonts w:ascii="宋体" w:hAnsi="宋体" w:hint="eastAsia"/>
                  <w:sz w:val="28"/>
                </w:rPr>
                <w:t>767197265@qq.com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6C9E0048" w:rsidR="000C5960" w:rsidRDefault="000C5960" w:rsidP="002C2482">
            <w:pPr>
              <w:jc w:val="center"/>
              <w:rPr>
                <w:rFonts w:ascii="宋体" w:hAnsi="宋体"/>
                <w:sz w:val="28"/>
              </w:rPr>
            </w:pPr>
            <w:r>
              <w:rPr>
                <w:rFonts w:ascii="宋体" w:hAnsi="宋体" w:hint="eastAsia"/>
                <w:sz w:val="28"/>
              </w:rPr>
              <w:t>201</w:t>
            </w:r>
            <w:r w:rsidR="00AA391C">
              <w:rPr>
                <w:rFonts w:ascii="宋体" w:hAnsi="宋体" w:hint="eastAsia"/>
                <w:sz w:val="28"/>
              </w:rPr>
              <w:t>9-11-2</w:t>
            </w:r>
            <w:r w:rsidR="006E6216">
              <w:rPr>
                <w:rFonts w:ascii="宋体" w:hAnsi="宋体" w:hint="eastAsia"/>
                <w:sz w:val="28"/>
              </w:rPr>
              <w:t>7</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 xml:space="preserve">目   </w:t>
      </w:r>
      <w:commentRangeStart w:id="7"/>
      <w:r>
        <w:rPr>
          <w:rFonts w:ascii="黑体" w:eastAsia="黑体" w:hAnsi="黑体" w:hint="eastAsia"/>
          <w:sz w:val="32"/>
          <w:szCs w:val="32"/>
        </w:rPr>
        <w:t>录</w:t>
      </w:r>
      <w:bookmarkEnd w:id="0"/>
      <w:bookmarkEnd w:id="1"/>
      <w:bookmarkEnd w:id="2"/>
      <w:bookmarkEnd w:id="3"/>
      <w:bookmarkEnd w:id="4"/>
      <w:bookmarkEnd w:id="5"/>
      <w:commentRangeEnd w:id="7"/>
      <w:r>
        <w:rPr>
          <w:rStyle w:val="a8"/>
          <w:rFonts w:ascii="黑体" w:eastAsia="黑体" w:hAnsi="黑体"/>
          <w:sz w:val="32"/>
          <w:szCs w:val="32"/>
        </w:rPr>
        <w:commentReference w:id="7"/>
      </w:r>
      <w:bookmarkStart w:id="8" w:name="_Toc134007857"/>
      <w:bookmarkStart w:id="9" w:name="_Toc135227307"/>
      <w:bookmarkStart w:id="10" w:name="_Toc135227386"/>
      <w:bookmarkStart w:id="11" w:name="_Toc135227508"/>
      <w:bookmarkStart w:id="12" w:name="_Toc135229711"/>
      <w:bookmarkStart w:id="13" w:name="_Toc266358959"/>
      <w:bookmarkEnd w:id="6"/>
    </w:p>
    <w:p w14:paraId="5D835398" w14:textId="6DF495E8" w:rsidR="00FF431A" w:rsidRDefault="000C5960">
      <w:pPr>
        <w:pStyle w:val="TOC1"/>
        <w:tabs>
          <w:tab w:val="left" w:pos="420"/>
          <w:tab w:val="right" w:leader="dot" w:pos="8834"/>
        </w:tabs>
        <w:rPr>
          <w:noProof/>
        </w:rPr>
      </w:pPr>
      <w:r>
        <w:rPr>
          <w:rFonts w:ascii="Calibri" w:hAnsi="Calibri" w:cs="Calibri"/>
          <w:b/>
          <w:bCs/>
          <w:caps/>
          <w:sz w:val="28"/>
          <w:szCs w:val="20"/>
        </w:rPr>
        <w:fldChar w:fldCharType="begin"/>
      </w:r>
      <w:r>
        <w:instrText xml:space="preserve"> </w:instrText>
      </w:r>
      <w:r>
        <w:rPr>
          <w:rFonts w:hint="eastAsia"/>
        </w:rPr>
        <w:instrText>TOC \o "1-2" \h \z \u</w:instrText>
      </w:r>
      <w:r>
        <w:instrText xml:space="preserve"> </w:instrText>
      </w:r>
      <w:r>
        <w:rPr>
          <w:rFonts w:ascii="Calibri" w:hAnsi="Calibri" w:cs="Calibri"/>
          <w:b/>
          <w:bCs/>
          <w:caps/>
          <w:sz w:val="28"/>
          <w:szCs w:val="20"/>
        </w:rPr>
        <w:fldChar w:fldCharType="separate"/>
      </w:r>
      <w:hyperlink w:anchor="_Toc25693728" w:history="1">
        <w:r w:rsidR="00FF431A" w:rsidRPr="00893F31">
          <w:rPr>
            <w:rStyle w:val="af"/>
            <w:noProof/>
          </w:rPr>
          <w:t>1</w:t>
        </w:r>
        <w:r w:rsidR="00FF431A">
          <w:rPr>
            <w:noProof/>
          </w:rPr>
          <w:tab/>
        </w:r>
        <w:r w:rsidR="00FF431A" w:rsidRPr="00893F31">
          <w:rPr>
            <w:rStyle w:val="af"/>
            <w:noProof/>
          </w:rPr>
          <w:t>CPU</w:t>
        </w:r>
        <w:r w:rsidR="00FF431A" w:rsidRPr="00893F31">
          <w:rPr>
            <w:rStyle w:val="af"/>
            <w:noProof/>
          </w:rPr>
          <w:t>设计实验</w:t>
        </w:r>
        <w:r w:rsidR="00FF431A">
          <w:rPr>
            <w:noProof/>
            <w:webHidden/>
          </w:rPr>
          <w:tab/>
        </w:r>
        <w:r w:rsidR="00FF431A">
          <w:rPr>
            <w:noProof/>
            <w:webHidden/>
          </w:rPr>
          <w:fldChar w:fldCharType="begin"/>
        </w:r>
        <w:r w:rsidR="00FF431A">
          <w:rPr>
            <w:noProof/>
            <w:webHidden/>
          </w:rPr>
          <w:instrText xml:space="preserve"> PAGEREF _Toc25693728 \h </w:instrText>
        </w:r>
        <w:r w:rsidR="00FF431A">
          <w:rPr>
            <w:noProof/>
            <w:webHidden/>
          </w:rPr>
        </w:r>
        <w:r w:rsidR="00FF431A">
          <w:rPr>
            <w:noProof/>
            <w:webHidden/>
          </w:rPr>
          <w:fldChar w:fldCharType="separate"/>
        </w:r>
        <w:r w:rsidR="00FF431A">
          <w:rPr>
            <w:noProof/>
            <w:webHidden/>
          </w:rPr>
          <w:t>3</w:t>
        </w:r>
        <w:r w:rsidR="00FF431A">
          <w:rPr>
            <w:noProof/>
            <w:webHidden/>
          </w:rPr>
          <w:fldChar w:fldCharType="end"/>
        </w:r>
      </w:hyperlink>
    </w:p>
    <w:p w14:paraId="122AC6DD" w14:textId="2A62928C" w:rsidR="00FF431A" w:rsidRDefault="00BD76BD">
      <w:pPr>
        <w:pStyle w:val="TOC2"/>
        <w:tabs>
          <w:tab w:val="left" w:pos="1050"/>
          <w:tab w:val="right" w:leader="dot" w:pos="8834"/>
        </w:tabs>
        <w:ind w:left="480"/>
        <w:rPr>
          <w:noProof/>
        </w:rPr>
      </w:pPr>
      <w:hyperlink w:anchor="_Toc25693729" w:history="1">
        <w:r w:rsidR="00FF431A" w:rsidRPr="00893F31">
          <w:rPr>
            <w:rStyle w:val="af"/>
            <w:noProof/>
          </w:rPr>
          <w:t>1.1</w:t>
        </w:r>
        <w:r w:rsidR="00FF431A">
          <w:rPr>
            <w:noProof/>
          </w:rPr>
          <w:tab/>
        </w:r>
        <w:r w:rsidR="00FF431A" w:rsidRPr="00893F31">
          <w:rPr>
            <w:rStyle w:val="af"/>
            <w:noProof/>
          </w:rPr>
          <w:t>设计要求</w:t>
        </w:r>
        <w:r w:rsidR="00FF431A">
          <w:rPr>
            <w:noProof/>
            <w:webHidden/>
          </w:rPr>
          <w:tab/>
        </w:r>
        <w:r w:rsidR="00FF431A">
          <w:rPr>
            <w:noProof/>
            <w:webHidden/>
          </w:rPr>
          <w:fldChar w:fldCharType="begin"/>
        </w:r>
        <w:r w:rsidR="00FF431A">
          <w:rPr>
            <w:noProof/>
            <w:webHidden/>
          </w:rPr>
          <w:instrText xml:space="preserve"> PAGEREF _Toc25693729 \h </w:instrText>
        </w:r>
        <w:r w:rsidR="00FF431A">
          <w:rPr>
            <w:noProof/>
            <w:webHidden/>
          </w:rPr>
        </w:r>
        <w:r w:rsidR="00FF431A">
          <w:rPr>
            <w:noProof/>
            <w:webHidden/>
          </w:rPr>
          <w:fldChar w:fldCharType="separate"/>
        </w:r>
        <w:r w:rsidR="00FF431A">
          <w:rPr>
            <w:noProof/>
            <w:webHidden/>
          </w:rPr>
          <w:t>3</w:t>
        </w:r>
        <w:r w:rsidR="00FF431A">
          <w:rPr>
            <w:noProof/>
            <w:webHidden/>
          </w:rPr>
          <w:fldChar w:fldCharType="end"/>
        </w:r>
      </w:hyperlink>
    </w:p>
    <w:p w14:paraId="0E1BBB32" w14:textId="10A33394" w:rsidR="00FF431A" w:rsidRDefault="00BD76BD">
      <w:pPr>
        <w:pStyle w:val="TOC2"/>
        <w:tabs>
          <w:tab w:val="left" w:pos="1050"/>
          <w:tab w:val="right" w:leader="dot" w:pos="8834"/>
        </w:tabs>
        <w:ind w:left="480"/>
        <w:rPr>
          <w:noProof/>
        </w:rPr>
      </w:pPr>
      <w:hyperlink w:anchor="_Toc25693730" w:history="1">
        <w:r w:rsidR="00FF431A" w:rsidRPr="00893F31">
          <w:rPr>
            <w:rStyle w:val="af"/>
            <w:noProof/>
          </w:rPr>
          <w:t>1.2</w:t>
        </w:r>
        <w:r w:rsidR="00FF431A">
          <w:rPr>
            <w:noProof/>
          </w:rPr>
          <w:tab/>
        </w:r>
        <w:r w:rsidR="00FF431A" w:rsidRPr="00893F31">
          <w:rPr>
            <w:rStyle w:val="af"/>
            <w:noProof/>
          </w:rPr>
          <w:t>方案设计</w:t>
        </w:r>
        <w:r w:rsidR="00FF431A">
          <w:rPr>
            <w:noProof/>
            <w:webHidden/>
          </w:rPr>
          <w:tab/>
        </w:r>
        <w:r w:rsidR="00FF431A">
          <w:rPr>
            <w:noProof/>
            <w:webHidden/>
          </w:rPr>
          <w:fldChar w:fldCharType="begin"/>
        </w:r>
        <w:r w:rsidR="00FF431A">
          <w:rPr>
            <w:noProof/>
            <w:webHidden/>
          </w:rPr>
          <w:instrText xml:space="preserve"> PAGEREF _Toc25693730 \h </w:instrText>
        </w:r>
        <w:r w:rsidR="00FF431A">
          <w:rPr>
            <w:noProof/>
            <w:webHidden/>
          </w:rPr>
        </w:r>
        <w:r w:rsidR="00FF431A">
          <w:rPr>
            <w:noProof/>
            <w:webHidden/>
          </w:rPr>
          <w:fldChar w:fldCharType="separate"/>
        </w:r>
        <w:r w:rsidR="00FF431A">
          <w:rPr>
            <w:noProof/>
            <w:webHidden/>
          </w:rPr>
          <w:t>4</w:t>
        </w:r>
        <w:r w:rsidR="00FF431A">
          <w:rPr>
            <w:noProof/>
            <w:webHidden/>
          </w:rPr>
          <w:fldChar w:fldCharType="end"/>
        </w:r>
      </w:hyperlink>
    </w:p>
    <w:p w14:paraId="58E91566" w14:textId="3734FDD7" w:rsidR="00FF431A" w:rsidRDefault="00BD76BD">
      <w:pPr>
        <w:pStyle w:val="TOC2"/>
        <w:tabs>
          <w:tab w:val="left" w:pos="1050"/>
          <w:tab w:val="right" w:leader="dot" w:pos="8834"/>
        </w:tabs>
        <w:ind w:left="480"/>
        <w:rPr>
          <w:noProof/>
        </w:rPr>
      </w:pPr>
      <w:hyperlink w:anchor="_Toc25693731" w:history="1">
        <w:r w:rsidR="00FF431A" w:rsidRPr="00893F31">
          <w:rPr>
            <w:rStyle w:val="af"/>
            <w:noProof/>
          </w:rPr>
          <w:t>1.3</w:t>
        </w:r>
        <w:r w:rsidR="00FF431A">
          <w:rPr>
            <w:noProof/>
          </w:rPr>
          <w:tab/>
        </w:r>
        <w:r w:rsidR="00FF431A" w:rsidRPr="00893F31">
          <w:rPr>
            <w:rStyle w:val="af"/>
            <w:noProof/>
          </w:rPr>
          <w:t>实验步骤</w:t>
        </w:r>
        <w:r w:rsidR="00FF431A">
          <w:rPr>
            <w:noProof/>
            <w:webHidden/>
          </w:rPr>
          <w:tab/>
        </w:r>
        <w:r w:rsidR="00FF431A">
          <w:rPr>
            <w:noProof/>
            <w:webHidden/>
          </w:rPr>
          <w:fldChar w:fldCharType="begin"/>
        </w:r>
        <w:r w:rsidR="00FF431A">
          <w:rPr>
            <w:noProof/>
            <w:webHidden/>
          </w:rPr>
          <w:instrText xml:space="preserve"> PAGEREF _Toc25693731 \h </w:instrText>
        </w:r>
        <w:r w:rsidR="00FF431A">
          <w:rPr>
            <w:noProof/>
            <w:webHidden/>
          </w:rPr>
        </w:r>
        <w:r w:rsidR="00FF431A">
          <w:rPr>
            <w:noProof/>
            <w:webHidden/>
          </w:rPr>
          <w:fldChar w:fldCharType="separate"/>
        </w:r>
        <w:r w:rsidR="00FF431A">
          <w:rPr>
            <w:noProof/>
            <w:webHidden/>
          </w:rPr>
          <w:t>5</w:t>
        </w:r>
        <w:r w:rsidR="00FF431A">
          <w:rPr>
            <w:noProof/>
            <w:webHidden/>
          </w:rPr>
          <w:fldChar w:fldCharType="end"/>
        </w:r>
      </w:hyperlink>
    </w:p>
    <w:p w14:paraId="00E6D8A7" w14:textId="02F6D90D" w:rsidR="00FF431A" w:rsidRDefault="00BD76BD">
      <w:pPr>
        <w:pStyle w:val="TOC2"/>
        <w:tabs>
          <w:tab w:val="left" w:pos="1050"/>
          <w:tab w:val="right" w:leader="dot" w:pos="8834"/>
        </w:tabs>
        <w:ind w:left="480"/>
        <w:rPr>
          <w:noProof/>
        </w:rPr>
      </w:pPr>
      <w:hyperlink w:anchor="_Toc25693732" w:history="1">
        <w:r w:rsidR="00FF431A" w:rsidRPr="00893F31">
          <w:rPr>
            <w:rStyle w:val="af"/>
            <w:noProof/>
          </w:rPr>
          <w:t>1.4</w:t>
        </w:r>
        <w:r w:rsidR="00FF431A">
          <w:rPr>
            <w:noProof/>
          </w:rPr>
          <w:tab/>
        </w:r>
        <w:r w:rsidR="00FF431A" w:rsidRPr="00893F31">
          <w:rPr>
            <w:rStyle w:val="af"/>
            <w:noProof/>
          </w:rPr>
          <w:t>故障与调试</w:t>
        </w:r>
        <w:r w:rsidR="00FF431A">
          <w:rPr>
            <w:noProof/>
            <w:webHidden/>
          </w:rPr>
          <w:tab/>
        </w:r>
        <w:r w:rsidR="00FF431A">
          <w:rPr>
            <w:noProof/>
            <w:webHidden/>
          </w:rPr>
          <w:fldChar w:fldCharType="begin"/>
        </w:r>
        <w:r w:rsidR="00FF431A">
          <w:rPr>
            <w:noProof/>
            <w:webHidden/>
          </w:rPr>
          <w:instrText xml:space="preserve"> PAGEREF _Toc25693732 \h </w:instrText>
        </w:r>
        <w:r w:rsidR="00FF431A">
          <w:rPr>
            <w:noProof/>
            <w:webHidden/>
          </w:rPr>
        </w:r>
        <w:r w:rsidR="00FF431A">
          <w:rPr>
            <w:noProof/>
            <w:webHidden/>
          </w:rPr>
          <w:fldChar w:fldCharType="separate"/>
        </w:r>
        <w:r w:rsidR="00FF431A">
          <w:rPr>
            <w:noProof/>
            <w:webHidden/>
          </w:rPr>
          <w:t>5</w:t>
        </w:r>
        <w:r w:rsidR="00FF431A">
          <w:rPr>
            <w:noProof/>
            <w:webHidden/>
          </w:rPr>
          <w:fldChar w:fldCharType="end"/>
        </w:r>
      </w:hyperlink>
    </w:p>
    <w:p w14:paraId="3312360B" w14:textId="756B7973" w:rsidR="00FF431A" w:rsidRDefault="00BD76BD">
      <w:pPr>
        <w:pStyle w:val="TOC2"/>
        <w:tabs>
          <w:tab w:val="left" w:pos="1050"/>
          <w:tab w:val="right" w:leader="dot" w:pos="8834"/>
        </w:tabs>
        <w:ind w:left="480"/>
        <w:rPr>
          <w:noProof/>
        </w:rPr>
      </w:pPr>
      <w:hyperlink w:anchor="_Toc25693733" w:history="1">
        <w:r w:rsidR="00FF431A" w:rsidRPr="00893F31">
          <w:rPr>
            <w:rStyle w:val="af"/>
            <w:noProof/>
          </w:rPr>
          <w:t>1.5</w:t>
        </w:r>
        <w:r w:rsidR="00FF431A">
          <w:rPr>
            <w:noProof/>
          </w:rPr>
          <w:tab/>
        </w:r>
        <w:r w:rsidR="00FF431A" w:rsidRPr="00893F31">
          <w:rPr>
            <w:rStyle w:val="af"/>
            <w:noProof/>
          </w:rPr>
          <w:t>测试与分析</w:t>
        </w:r>
        <w:r w:rsidR="00FF431A">
          <w:rPr>
            <w:noProof/>
            <w:webHidden/>
          </w:rPr>
          <w:tab/>
        </w:r>
        <w:r w:rsidR="00FF431A">
          <w:rPr>
            <w:noProof/>
            <w:webHidden/>
          </w:rPr>
          <w:fldChar w:fldCharType="begin"/>
        </w:r>
        <w:r w:rsidR="00FF431A">
          <w:rPr>
            <w:noProof/>
            <w:webHidden/>
          </w:rPr>
          <w:instrText xml:space="preserve"> PAGEREF _Toc25693733 \h </w:instrText>
        </w:r>
        <w:r w:rsidR="00FF431A">
          <w:rPr>
            <w:noProof/>
            <w:webHidden/>
          </w:rPr>
        </w:r>
        <w:r w:rsidR="00FF431A">
          <w:rPr>
            <w:noProof/>
            <w:webHidden/>
          </w:rPr>
          <w:fldChar w:fldCharType="separate"/>
        </w:r>
        <w:r w:rsidR="00FF431A">
          <w:rPr>
            <w:noProof/>
            <w:webHidden/>
          </w:rPr>
          <w:t>6</w:t>
        </w:r>
        <w:r w:rsidR="00FF431A">
          <w:rPr>
            <w:noProof/>
            <w:webHidden/>
          </w:rPr>
          <w:fldChar w:fldCharType="end"/>
        </w:r>
      </w:hyperlink>
    </w:p>
    <w:p w14:paraId="5CB00063" w14:textId="4D6C88DD" w:rsidR="00FF431A" w:rsidRDefault="00BD76BD">
      <w:pPr>
        <w:pStyle w:val="TOC1"/>
        <w:tabs>
          <w:tab w:val="left" w:pos="420"/>
          <w:tab w:val="right" w:leader="dot" w:pos="8834"/>
        </w:tabs>
        <w:rPr>
          <w:noProof/>
        </w:rPr>
      </w:pPr>
      <w:hyperlink w:anchor="_Toc25693734" w:history="1">
        <w:r w:rsidR="00FF431A" w:rsidRPr="00893F31">
          <w:rPr>
            <w:rStyle w:val="af"/>
            <w:noProof/>
          </w:rPr>
          <w:t>2</w:t>
        </w:r>
        <w:r w:rsidR="00FF431A">
          <w:rPr>
            <w:noProof/>
          </w:rPr>
          <w:tab/>
        </w:r>
        <w:r w:rsidR="00FF431A" w:rsidRPr="00893F31">
          <w:rPr>
            <w:rStyle w:val="af"/>
            <w:noProof/>
          </w:rPr>
          <w:t>总结与心得</w:t>
        </w:r>
        <w:r w:rsidR="00FF431A">
          <w:rPr>
            <w:noProof/>
            <w:webHidden/>
          </w:rPr>
          <w:tab/>
        </w:r>
        <w:r w:rsidR="00FF431A">
          <w:rPr>
            <w:noProof/>
            <w:webHidden/>
          </w:rPr>
          <w:fldChar w:fldCharType="begin"/>
        </w:r>
        <w:r w:rsidR="00FF431A">
          <w:rPr>
            <w:noProof/>
            <w:webHidden/>
          </w:rPr>
          <w:instrText xml:space="preserve"> PAGEREF _Toc25693734 \h </w:instrText>
        </w:r>
        <w:r w:rsidR="00FF431A">
          <w:rPr>
            <w:noProof/>
            <w:webHidden/>
          </w:rPr>
        </w:r>
        <w:r w:rsidR="00FF431A">
          <w:rPr>
            <w:noProof/>
            <w:webHidden/>
          </w:rPr>
          <w:fldChar w:fldCharType="separate"/>
        </w:r>
        <w:r w:rsidR="00FF431A">
          <w:rPr>
            <w:noProof/>
            <w:webHidden/>
          </w:rPr>
          <w:t>8</w:t>
        </w:r>
        <w:r w:rsidR="00FF431A">
          <w:rPr>
            <w:noProof/>
            <w:webHidden/>
          </w:rPr>
          <w:fldChar w:fldCharType="end"/>
        </w:r>
      </w:hyperlink>
    </w:p>
    <w:p w14:paraId="670BCABD" w14:textId="1514E12B" w:rsidR="00FF431A" w:rsidRDefault="00BD76BD">
      <w:pPr>
        <w:pStyle w:val="TOC2"/>
        <w:tabs>
          <w:tab w:val="left" w:pos="1050"/>
          <w:tab w:val="right" w:leader="dot" w:pos="8834"/>
        </w:tabs>
        <w:ind w:left="480"/>
        <w:rPr>
          <w:noProof/>
        </w:rPr>
      </w:pPr>
      <w:hyperlink w:anchor="_Toc25693735" w:history="1">
        <w:r w:rsidR="00FF431A" w:rsidRPr="00893F31">
          <w:rPr>
            <w:rStyle w:val="af"/>
            <w:noProof/>
          </w:rPr>
          <w:t>2.1</w:t>
        </w:r>
        <w:r w:rsidR="00FF431A">
          <w:rPr>
            <w:noProof/>
          </w:rPr>
          <w:tab/>
        </w:r>
        <w:r w:rsidR="00FF431A" w:rsidRPr="00893F31">
          <w:rPr>
            <w:rStyle w:val="af"/>
            <w:noProof/>
          </w:rPr>
          <w:t>实验总结</w:t>
        </w:r>
        <w:r w:rsidR="00FF431A">
          <w:rPr>
            <w:noProof/>
            <w:webHidden/>
          </w:rPr>
          <w:tab/>
        </w:r>
        <w:r w:rsidR="00FF431A">
          <w:rPr>
            <w:noProof/>
            <w:webHidden/>
          </w:rPr>
          <w:fldChar w:fldCharType="begin"/>
        </w:r>
        <w:r w:rsidR="00FF431A">
          <w:rPr>
            <w:noProof/>
            <w:webHidden/>
          </w:rPr>
          <w:instrText xml:space="preserve"> PAGEREF _Toc25693735 \h </w:instrText>
        </w:r>
        <w:r w:rsidR="00FF431A">
          <w:rPr>
            <w:noProof/>
            <w:webHidden/>
          </w:rPr>
        </w:r>
        <w:r w:rsidR="00FF431A">
          <w:rPr>
            <w:noProof/>
            <w:webHidden/>
          </w:rPr>
          <w:fldChar w:fldCharType="separate"/>
        </w:r>
        <w:r w:rsidR="00FF431A">
          <w:rPr>
            <w:noProof/>
            <w:webHidden/>
          </w:rPr>
          <w:t>8</w:t>
        </w:r>
        <w:r w:rsidR="00FF431A">
          <w:rPr>
            <w:noProof/>
            <w:webHidden/>
          </w:rPr>
          <w:fldChar w:fldCharType="end"/>
        </w:r>
      </w:hyperlink>
    </w:p>
    <w:p w14:paraId="4A6DA50D" w14:textId="0AAB71D2" w:rsidR="00FF431A" w:rsidRDefault="00BD76BD">
      <w:pPr>
        <w:pStyle w:val="TOC2"/>
        <w:tabs>
          <w:tab w:val="left" w:pos="1050"/>
          <w:tab w:val="right" w:leader="dot" w:pos="8834"/>
        </w:tabs>
        <w:ind w:left="480"/>
        <w:rPr>
          <w:noProof/>
        </w:rPr>
      </w:pPr>
      <w:hyperlink w:anchor="_Toc25693736" w:history="1">
        <w:r w:rsidR="00FF431A" w:rsidRPr="00893F31">
          <w:rPr>
            <w:rStyle w:val="af"/>
            <w:noProof/>
          </w:rPr>
          <w:t>2.2</w:t>
        </w:r>
        <w:r w:rsidR="00FF431A">
          <w:rPr>
            <w:noProof/>
          </w:rPr>
          <w:tab/>
        </w:r>
        <w:r w:rsidR="00FF431A" w:rsidRPr="00893F31">
          <w:rPr>
            <w:rStyle w:val="af"/>
            <w:noProof/>
          </w:rPr>
          <w:t>实验心得</w:t>
        </w:r>
        <w:r w:rsidR="00FF431A">
          <w:rPr>
            <w:noProof/>
            <w:webHidden/>
          </w:rPr>
          <w:tab/>
        </w:r>
        <w:r w:rsidR="00FF431A">
          <w:rPr>
            <w:noProof/>
            <w:webHidden/>
          </w:rPr>
          <w:fldChar w:fldCharType="begin"/>
        </w:r>
        <w:r w:rsidR="00FF431A">
          <w:rPr>
            <w:noProof/>
            <w:webHidden/>
          </w:rPr>
          <w:instrText xml:space="preserve"> PAGEREF _Toc25693736 \h </w:instrText>
        </w:r>
        <w:r w:rsidR="00FF431A">
          <w:rPr>
            <w:noProof/>
            <w:webHidden/>
          </w:rPr>
        </w:r>
        <w:r w:rsidR="00FF431A">
          <w:rPr>
            <w:noProof/>
            <w:webHidden/>
          </w:rPr>
          <w:fldChar w:fldCharType="separate"/>
        </w:r>
        <w:r w:rsidR="00FF431A">
          <w:rPr>
            <w:noProof/>
            <w:webHidden/>
          </w:rPr>
          <w:t>8</w:t>
        </w:r>
        <w:r w:rsidR="00FF431A">
          <w:rPr>
            <w:noProof/>
            <w:webHidden/>
          </w:rPr>
          <w:fldChar w:fldCharType="end"/>
        </w:r>
      </w:hyperlink>
    </w:p>
    <w:p w14:paraId="6B61CF3E" w14:textId="1E265B46" w:rsidR="00FF431A" w:rsidRDefault="00BD76BD">
      <w:pPr>
        <w:pStyle w:val="TOC1"/>
        <w:tabs>
          <w:tab w:val="right" w:leader="dot" w:pos="8834"/>
        </w:tabs>
        <w:rPr>
          <w:noProof/>
        </w:rPr>
      </w:pPr>
      <w:hyperlink w:anchor="_Toc25693737" w:history="1">
        <w:r w:rsidR="00FF431A" w:rsidRPr="00893F31">
          <w:rPr>
            <w:rStyle w:val="af"/>
            <w:noProof/>
          </w:rPr>
          <w:t>参考文献</w:t>
        </w:r>
        <w:r w:rsidR="00FF431A">
          <w:rPr>
            <w:noProof/>
            <w:webHidden/>
          </w:rPr>
          <w:tab/>
        </w:r>
        <w:r w:rsidR="00FF431A">
          <w:rPr>
            <w:noProof/>
            <w:webHidden/>
          </w:rPr>
          <w:fldChar w:fldCharType="begin"/>
        </w:r>
        <w:r w:rsidR="00FF431A">
          <w:rPr>
            <w:noProof/>
            <w:webHidden/>
          </w:rPr>
          <w:instrText xml:space="preserve"> PAGEREF _Toc25693737 \h </w:instrText>
        </w:r>
        <w:r w:rsidR="00FF431A">
          <w:rPr>
            <w:noProof/>
            <w:webHidden/>
          </w:rPr>
        </w:r>
        <w:r w:rsidR="00FF431A">
          <w:rPr>
            <w:noProof/>
            <w:webHidden/>
          </w:rPr>
          <w:fldChar w:fldCharType="separate"/>
        </w:r>
        <w:r w:rsidR="00FF431A">
          <w:rPr>
            <w:noProof/>
            <w:webHidden/>
          </w:rPr>
          <w:t>9</w:t>
        </w:r>
        <w:r w:rsidR="00FF431A">
          <w:rPr>
            <w:noProof/>
            <w:webHidden/>
          </w:rPr>
          <w:fldChar w:fldCharType="end"/>
        </w:r>
      </w:hyperlink>
    </w:p>
    <w:p w14:paraId="2CEFBBA9" w14:textId="7807C7A7" w:rsidR="000C5960" w:rsidRDefault="000C5960">
      <w:pPr>
        <w:sectPr w:rsidR="000C5960" w:rsidSect="00F5775D">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5071D983" w14:textId="77777777" w:rsidR="00251310" w:rsidRDefault="00251310" w:rsidP="00FF431A">
      <w:pPr>
        <w:pStyle w:val="a3"/>
        <w:ind w:firstLineChars="0" w:firstLine="0"/>
      </w:pPr>
      <w:bookmarkStart w:id="14" w:name="_Toc134007939"/>
      <w:bookmarkStart w:id="15" w:name="_Toc135227344"/>
      <w:bookmarkStart w:id="16" w:name="_Toc135227423"/>
      <w:bookmarkStart w:id="17" w:name="_Toc135227590"/>
      <w:bookmarkStart w:id="18" w:name="_Toc135229748"/>
      <w:bookmarkStart w:id="19" w:name="_Toc266358996"/>
      <w:bookmarkEnd w:id="8"/>
      <w:bookmarkEnd w:id="9"/>
      <w:bookmarkEnd w:id="10"/>
      <w:bookmarkEnd w:id="11"/>
      <w:bookmarkEnd w:id="12"/>
      <w:bookmarkEnd w:id="13"/>
    </w:p>
    <w:p w14:paraId="3AB25B12" w14:textId="77777777" w:rsidR="00251310" w:rsidRPr="00207D8A" w:rsidRDefault="00251310" w:rsidP="00251310">
      <w:pPr>
        <w:pStyle w:val="10"/>
        <w:numPr>
          <w:ilvl w:val="0"/>
          <w:numId w:val="10"/>
        </w:numPr>
      </w:pPr>
      <w:bookmarkStart w:id="20" w:name="_Toc25693728"/>
      <w:r>
        <w:rPr>
          <w:rFonts w:hint="eastAsia"/>
        </w:rPr>
        <w:lastRenderedPageBreak/>
        <w:t>CPU</w:t>
      </w:r>
      <w:r w:rsidR="005A6CFA">
        <w:rPr>
          <w:rFonts w:hint="eastAsia"/>
        </w:rPr>
        <w:t>设计</w:t>
      </w:r>
      <w:r>
        <w:rPr>
          <w:rFonts w:hint="eastAsia"/>
        </w:rPr>
        <w:t>实验</w:t>
      </w:r>
      <w:r w:rsidRPr="00207D8A">
        <w:commentReference w:id="21"/>
      </w:r>
      <w:bookmarkEnd w:id="20"/>
    </w:p>
    <w:p w14:paraId="117D3A8B" w14:textId="3DF85147" w:rsidR="00251310" w:rsidRDefault="00251310" w:rsidP="00251310">
      <w:pPr>
        <w:pStyle w:val="2"/>
      </w:pPr>
      <w:bookmarkStart w:id="22" w:name="_Toc25693729"/>
      <w:r>
        <w:rPr>
          <w:rFonts w:hint="eastAsia"/>
        </w:rPr>
        <w:t>设计要求</w:t>
      </w:r>
      <w:r>
        <w:rPr>
          <w:rStyle w:val="a8"/>
          <w:rFonts w:ascii="Times New Roman" w:eastAsia="宋体" w:hAnsi="Times New Roman"/>
        </w:rPr>
        <w:commentReference w:id="23"/>
      </w:r>
      <w:bookmarkEnd w:id="22"/>
    </w:p>
    <w:p w14:paraId="58282745" w14:textId="2DE25816" w:rsidR="00251310" w:rsidRDefault="00EE2957" w:rsidP="00C22CD6">
      <w:pPr>
        <w:pStyle w:val="a3"/>
        <w:ind w:firstLine="480"/>
      </w:pPr>
      <w:r>
        <w:rPr>
          <w:rFonts w:hint="eastAsia"/>
        </w:rPr>
        <w:t>构建一个</w:t>
      </w:r>
      <w:r>
        <w:rPr>
          <w:rFonts w:hint="eastAsia"/>
        </w:rPr>
        <w:t>32</w:t>
      </w:r>
      <w:r>
        <w:rPr>
          <w:rFonts w:hint="eastAsia"/>
        </w:rPr>
        <w:t>位</w:t>
      </w:r>
      <w:r>
        <w:rPr>
          <w:rFonts w:hint="eastAsia"/>
        </w:rPr>
        <w:t>M</w:t>
      </w:r>
      <w:r>
        <w:t>IPS CPU</w:t>
      </w:r>
      <w:r>
        <w:rPr>
          <w:rFonts w:hint="eastAsia"/>
        </w:rPr>
        <w:t>处理器，包括单周期硬布线</w:t>
      </w:r>
      <w:r>
        <w:rPr>
          <w:rFonts w:hint="eastAsia"/>
        </w:rPr>
        <w:t>C</w:t>
      </w:r>
      <w:r>
        <w:t>PU</w:t>
      </w:r>
      <w:r>
        <w:rPr>
          <w:rFonts w:hint="eastAsia"/>
        </w:rPr>
        <w:t>、多周期微程序</w:t>
      </w:r>
      <w:r>
        <w:rPr>
          <w:rFonts w:hint="eastAsia"/>
        </w:rPr>
        <w:t>C</w:t>
      </w:r>
      <w:r>
        <w:t>PU</w:t>
      </w:r>
      <w:r>
        <w:rPr>
          <w:rFonts w:hint="eastAsia"/>
        </w:rPr>
        <w:t>以及多周期硬布线</w:t>
      </w:r>
      <w:r>
        <w:rPr>
          <w:rFonts w:hint="eastAsia"/>
        </w:rPr>
        <w:t>C</w:t>
      </w:r>
      <w:r>
        <w:t>PU</w:t>
      </w:r>
      <w:r w:rsidR="00C22CD6">
        <w:rPr>
          <w:rFonts w:hint="eastAsia"/>
        </w:rPr>
        <w:t>。设计的</w:t>
      </w:r>
      <w:r w:rsidR="00C22CD6">
        <w:rPr>
          <w:rFonts w:hint="eastAsia"/>
        </w:rPr>
        <w:t>C</w:t>
      </w:r>
      <w:r w:rsidR="00C22CD6">
        <w:t>PU</w:t>
      </w:r>
      <w:r w:rsidR="00C22CD6">
        <w:rPr>
          <w:rFonts w:hint="eastAsia"/>
        </w:rPr>
        <w:t>支持处理给定的指令集中列出的所有指令。指令见图</w:t>
      </w:r>
      <w:r w:rsidR="00C22CD6">
        <w:rPr>
          <w:rFonts w:hint="eastAsia"/>
        </w:rPr>
        <w:t>1.1</w:t>
      </w:r>
      <w:r w:rsidR="00C22CD6">
        <w:rPr>
          <w:rFonts w:hint="eastAsia"/>
        </w:rPr>
        <w:t>。</w:t>
      </w:r>
    </w:p>
    <w:p w14:paraId="5C2A25DB" w14:textId="2A59EF94" w:rsidR="00C22CD6" w:rsidRDefault="00C22CD6" w:rsidP="00C22CD6">
      <w:pPr>
        <w:pStyle w:val="a3"/>
        <w:ind w:firstLine="480"/>
      </w:pPr>
      <w:r w:rsidRPr="00C22CD6">
        <w:rPr>
          <w:noProof/>
        </w:rPr>
        <w:drawing>
          <wp:inline distT="0" distB="0" distL="0" distR="0" wp14:anchorId="33AB5B1F" wp14:editId="4FD37FCA">
            <wp:extent cx="5685013" cy="24233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5013" cy="2423370"/>
                    </a:xfrm>
                    <a:prstGeom prst="rect">
                      <a:avLst/>
                    </a:prstGeom>
                  </pic:spPr>
                </pic:pic>
              </a:graphicData>
            </a:graphic>
          </wp:inline>
        </w:drawing>
      </w:r>
    </w:p>
    <w:p w14:paraId="5748D49C" w14:textId="111A38D7" w:rsidR="00C22CD6" w:rsidRPr="00AE5151" w:rsidRDefault="00C22CD6" w:rsidP="00C22CD6">
      <w:pPr>
        <w:pStyle w:val="aff1"/>
        <w:spacing w:before="91" w:after="91"/>
      </w:pPr>
      <w:r>
        <w:rPr>
          <w:rFonts w:hint="eastAsia"/>
        </w:rPr>
        <w:t>图1.1</w:t>
      </w:r>
      <w:r>
        <w:t xml:space="preserve"> </w:t>
      </w:r>
      <w:r>
        <w:rPr>
          <w:rFonts w:hint="eastAsia"/>
        </w:rPr>
        <w:t>指令集</w:t>
      </w:r>
    </w:p>
    <w:p w14:paraId="22FCF61D" w14:textId="77777777" w:rsidR="00251310" w:rsidRDefault="00251310" w:rsidP="00251310">
      <w:pPr>
        <w:pStyle w:val="2"/>
      </w:pPr>
      <w:bookmarkStart w:id="24" w:name="_Toc25693730"/>
      <w:r>
        <w:rPr>
          <w:rFonts w:hint="eastAsia"/>
        </w:rPr>
        <w:t>方案设计</w:t>
      </w:r>
      <w:bookmarkEnd w:id="24"/>
    </w:p>
    <w:p w14:paraId="5D7A6DE8" w14:textId="3027020C" w:rsidR="00251310" w:rsidRDefault="009E7BF6" w:rsidP="00251310">
      <w:pPr>
        <w:pStyle w:val="30"/>
        <w:tabs>
          <w:tab w:val="left" w:pos="1080"/>
        </w:tabs>
        <w:spacing w:beforeLines="0" w:before="229" w:afterLines="0" w:after="229"/>
        <w:rPr>
          <w:bCs w:val="0"/>
        </w:rPr>
      </w:pPr>
      <w:r>
        <w:rPr>
          <w:rFonts w:hint="eastAsia"/>
          <w:bCs w:val="0"/>
        </w:rPr>
        <w:t>单周期</w:t>
      </w:r>
      <w:r>
        <w:rPr>
          <w:rFonts w:hint="eastAsia"/>
          <w:bCs w:val="0"/>
        </w:rPr>
        <w:t>M</w:t>
      </w:r>
      <w:r>
        <w:rPr>
          <w:bCs w:val="0"/>
        </w:rPr>
        <w:t>IPS</w:t>
      </w:r>
      <w:r>
        <w:rPr>
          <w:rFonts w:hint="eastAsia"/>
          <w:bCs w:val="0"/>
        </w:rPr>
        <w:t>（硬布线）</w:t>
      </w:r>
    </w:p>
    <w:p w14:paraId="3F75FAD7" w14:textId="77777777" w:rsidR="00052C38" w:rsidRDefault="00B6319D" w:rsidP="008D5496">
      <w:pPr>
        <w:pStyle w:val="a3"/>
        <w:ind w:firstLine="480"/>
      </w:pPr>
      <w:r>
        <w:rPr>
          <w:rFonts w:hint="eastAsia"/>
        </w:rPr>
        <w:t>单周期</w:t>
      </w:r>
      <w:r>
        <w:rPr>
          <w:rFonts w:hint="eastAsia"/>
        </w:rPr>
        <w:t>M</w:t>
      </w:r>
      <w:r>
        <w:t>IPS</w:t>
      </w:r>
      <w:r>
        <w:rPr>
          <w:rFonts w:hint="eastAsia"/>
        </w:rPr>
        <w:t>硬布线的设计，我分了几个模块：</w:t>
      </w:r>
    </w:p>
    <w:p w14:paraId="6386509D" w14:textId="48423A99" w:rsidR="008D5496" w:rsidRDefault="00407C14" w:rsidP="008D5496">
      <w:pPr>
        <w:pStyle w:val="a3"/>
        <w:ind w:firstLine="480"/>
      </w:pPr>
      <w:r>
        <w:rPr>
          <w:rFonts w:hint="eastAsia"/>
        </w:rPr>
        <w:t>1</w:t>
      </w:r>
      <w:r>
        <w:rPr>
          <w:rFonts w:hint="eastAsia"/>
        </w:rPr>
        <w:t>、</w:t>
      </w:r>
      <w:r w:rsidR="00B6319D">
        <w:rPr>
          <w:rFonts w:hint="eastAsia"/>
        </w:rPr>
        <w:t>一个模块是</w:t>
      </w:r>
      <w:r w:rsidR="007458AC">
        <w:rPr>
          <w:rFonts w:hint="eastAsia"/>
        </w:rPr>
        <w:t>指令计数器</w:t>
      </w:r>
      <w:r w:rsidR="007458AC">
        <w:rPr>
          <w:rFonts w:hint="eastAsia"/>
        </w:rPr>
        <w:t>P</w:t>
      </w:r>
      <w:r w:rsidR="007458AC">
        <w:t>C</w:t>
      </w:r>
      <w:r w:rsidR="007458AC">
        <w:rPr>
          <w:rFonts w:hint="eastAsia"/>
        </w:rPr>
        <w:t>模块，</w:t>
      </w:r>
      <w:r w:rsidR="00B6319D">
        <w:rPr>
          <w:rFonts w:hint="eastAsia"/>
        </w:rPr>
        <w:t>针对</w:t>
      </w:r>
      <w:r w:rsidR="00B6319D">
        <w:rPr>
          <w:rFonts w:hint="eastAsia"/>
        </w:rPr>
        <w:t>P</w:t>
      </w:r>
      <w:r w:rsidR="00B6319D">
        <w:t>C</w:t>
      </w:r>
      <w:r w:rsidR="00B6319D">
        <w:rPr>
          <w:rFonts w:hint="eastAsia"/>
        </w:rPr>
        <w:t>的读取。其中包括了正常情况下</w:t>
      </w:r>
      <w:r w:rsidR="00B6319D">
        <w:rPr>
          <w:rFonts w:hint="eastAsia"/>
        </w:rPr>
        <w:t>P</w:t>
      </w:r>
      <w:r w:rsidR="00B6319D">
        <w:t>C</w:t>
      </w:r>
      <w:r w:rsidR="00B6319D">
        <w:rPr>
          <w:rFonts w:hint="eastAsia"/>
        </w:rPr>
        <w:t>+4</w:t>
      </w:r>
      <w:r w:rsidR="00B6319D">
        <w:rPr>
          <w:rFonts w:hint="eastAsia"/>
        </w:rPr>
        <w:t>的操作以及在跳转指令下</w:t>
      </w:r>
      <w:r w:rsidR="00B6319D">
        <w:rPr>
          <w:rFonts w:hint="eastAsia"/>
        </w:rPr>
        <w:t>P</w:t>
      </w:r>
      <w:r w:rsidR="00B6319D">
        <w:t>C</w:t>
      </w:r>
      <w:r w:rsidR="00B6319D">
        <w:rPr>
          <w:rFonts w:hint="eastAsia"/>
        </w:rPr>
        <w:t>+4</w:t>
      </w:r>
      <w:r w:rsidR="00B6319D">
        <w:rPr>
          <w:rFonts w:hint="eastAsia"/>
        </w:rPr>
        <w:t>的基础上加上偏移量。</w:t>
      </w:r>
      <w:r w:rsidR="00052C38">
        <w:rPr>
          <w:rFonts w:hint="eastAsia"/>
        </w:rPr>
        <w:t>在设计的时候，我使用了一个数据选择器来选择</w:t>
      </w:r>
      <w:r w:rsidR="00052C38">
        <w:rPr>
          <w:rFonts w:hint="eastAsia"/>
        </w:rPr>
        <w:t>P</w:t>
      </w:r>
      <w:r w:rsidR="00052C38">
        <w:t>C+4</w:t>
      </w:r>
      <w:r w:rsidR="00052C38">
        <w:rPr>
          <w:rFonts w:hint="eastAsia"/>
        </w:rPr>
        <w:t>还是跳转指令。选择的信号是单周期硬布线控制器的</w:t>
      </w:r>
      <w:proofErr w:type="spellStart"/>
      <w:r w:rsidR="00052C38">
        <w:rPr>
          <w:rFonts w:hint="eastAsia"/>
        </w:rPr>
        <w:t>Beq</w:t>
      </w:r>
      <w:proofErr w:type="spellEnd"/>
      <w:r w:rsidR="00052C38">
        <w:rPr>
          <w:rFonts w:hint="eastAsia"/>
        </w:rPr>
        <w:t>和</w:t>
      </w:r>
      <w:proofErr w:type="spellStart"/>
      <w:r w:rsidR="00052C38">
        <w:rPr>
          <w:rFonts w:hint="eastAsia"/>
        </w:rPr>
        <w:t>Bne</w:t>
      </w:r>
      <w:proofErr w:type="spellEnd"/>
      <w:r w:rsidR="00052C38">
        <w:rPr>
          <w:rFonts w:hint="eastAsia"/>
        </w:rPr>
        <w:t>端的输出。即当指令为</w:t>
      </w:r>
      <w:proofErr w:type="spellStart"/>
      <w:r w:rsidR="00052C38">
        <w:rPr>
          <w:rFonts w:hint="eastAsia"/>
        </w:rPr>
        <w:t>Beq</w:t>
      </w:r>
      <w:proofErr w:type="spellEnd"/>
      <w:r w:rsidR="00052C38">
        <w:rPr>
          <w:rFonts w:hint="eastAsia"/>
        </w:rPr>
        <w:t>或者</w:t>
      </w:r>
      <w:proofErr w:type="spellStart"/>
      <w:r w:rsidR="00052C38">
        <w:rPr>
          <w:rFonts w:hint="eastAsia"/>
        </w:rPr>
        <w:t>Bne</w:t>
      </w:r>
      <w:proofErr w:type="spellEnd"/>
      <w:r w:rsidR="00052C38">
        <w:rPr>
          <w:rFonts w:hint="eastAsia"/>
        </w:rPr>
        <w:t>的时候，给</w:t>
      </w:r>
      <w:r w:rsidR="00052C38">
        <w:rPr>
          <w:rFonts w:hint="eastAsia"/>
        </w:rPr>
        <w:t>P</w:t>
      </w:r>
      <w:r w:rsidR="00052C38">
        <w:t>C</w:t>
      </w:r>
      <w:r w:rsidR="00052C38">
        <w:rPr>
          <w:rFonts w:hint="eastAsia"/>
        </w:rPr>
        <w:t>端的数据选择器一个选择</w:t>
      </w:r>
      <w:r w:rsidR="002B5B39">
        <w:rPr>
          <w:rFonts w:hint="eastAsia"/>
        </w:rPr>
        <w:t>信号。</w:t>
      </w:r>
    </w:p>
    <w:p w14:paraId="33E1A313" w14:textId="5ECF675E" w:rsidR="005E7527" w:rsidRPr="005E7527" w:rsidRDefault="00407C14" w:rsidP="002D5499">
      <w:pPr>
        <w:pStyle w:val="a3"/>
        <w:ind w:firstLine="480"/>
      </w:pPr>
      <w:r>
        <w:rPr>
          <w:rFonts w:hint="eastAsia"/>
        </w:rPr>
        <w:t>2</w:t>
      </w:r>
      <w:r>
        <w:rPr>
          <w:rFonts w:hint="eastAsia"/>
        </w:rPr>
        <w:t>、</w:t>
      </w:r>
      <w:r w:rsidR="00641CA4">
        <w:rPr>
          <w:rFonts w:hint="eastAsia"/>
        </w:rPr>
        <w:t>一个模块是单周期硬布线控制器模块。该模块针对指令存储器中的</w:t>
      </w:r>
      <w:r w:rsidR="00641CA4">
        <w:rPr>
          <w:rFonts w:hint="eastAsia"/>
        </w:rPr>
        <w:t>op</w:t>
      </w:r>
      <w:r w:rsidR="00641CA4">
        <w:rPr>
          <w:rFonts w:hint="eastAsia"/>
        </w:rPr>
        <w:t>和</w:t>
      </w:r>
      <w:proofErr w:type="spellStart"/>
      <w:r w:rsidR="00641CA4">
        <w:rPr>
          <w:rFonts w:hint="eastAsia"/>
        </w:rPr>
        <w:t>func</w:t>
      </w:r>
      <w:proofErr w:type="spellEnd"/>
      <w:r w:rsidR="00641CA4">
        <w:rPr>
          <w:rFonts w:hint="eastAsia"/>
        </w:rPr>
        <w:t>位产生相应的指令译码逻辑和</w:t>
      </w:r>
      <w:r w:rsidR="00641CA4">
        <w:t>ALU</w:t>
      </w:r>
      <w:r w:rsidR="00641CA4">
        <w:rPr>
          <w:rFonts w:hint="eastAsia"/>
        </w:rPr>
        <w:t>控制器逻辑，并且输出相应的控制信号。</w:t>
      </w:r>
    </w:p>
    <w:p w14:paraId="4A508289" w14:textId="0F0BA4CA" w:rsidR="007F197C" w:rsidRDefault="00407C14" w:rsidP="008D5496">
      <w:pPr>
        <w:pStyle w:val="a3"/>
        <w:ind w:firstLine="480"/>
      </w:pPr>
      <w:r>
        <w:rPr>
          <w:rFonts w:hint="eastAsia"/>
        </w:rPr>
        <w:t>3</w:t>
      </w:r>
      <w:r>
        <w:rPr>
          <w:rFonts w:hint="eastAsia"/>
        </w:rPr>
        <w:t>、</w:t>
      </w:r>
      <w:r w:rsidR="007F197C">
        <w:rPr>
          <w:rFonts w:hint="eastAsia"/>
        </w:rPr>
        <w:t>一个模块是寄存器组</w:t>
      </w:r>
      <w:r w:rsidR="00FA5A36">
        <w:rPr>
          <w:rFonts w:hint="eastAsia"/>
        </w:rPr>
        <w:t>和</w:t>
      </w:r>
      <w:r w:rsidR="00FA5A36">
        <w:rPr>
          <w:rFonts w:hint="eastAsia"/>
        </w:rPr>
        <w:t>A</w:t>
      </w:r>
      <w:r w:rsidR="00FA5A36">
        <w:t>LU</w:t>
      </w:r>
      <w:r w:rsidR="00FA5A36">
        <w:rPr>
          <w:rFonts w:hint="eastAsia"/>
        </w:rPr>
        <w:t>控制器</w:t>
      </w:r>
      <w:r w:rsidR="007F197C">
        <w:rPr>
          <w:rFonts w:hint="eastAsia"/>
        </w:rPr>
        <w:t>，该模块实现了对</w:t>
      </w:r>
      <w:r w:rsidR="007F197C">
        <w:rPr>
          <w:rFonts w:hint="eastAsia"/>
        </w:rPr>
        <w:t>Rt</w:t>
      </w:r>
      <w:r w:rsidR="007F197C">
        <w:rPr>
          <w:rFonts w:hint="eastAsia"/>
        </w:rPr>
        <w:t>、</w:t>
      </w:r>
      <w:r w:rsidR="007F197C">
        <w:rPr>
          <w:rFonts w:hint="eastAsia"/>
        </w:rPr>
        <w:t>R</w:t>
      </w:r>
      <w:r w:rsidR="00E36029">
        <w:t>s</w:t>
      </w:r>
      <w:r w:rsidR="00FA5A36">
        <w:rPr>
          <w:rFonts w:hint="eastAsia"/>
        </w:rPr>
        <w:t>、</w:t>
      </w:r>
      <w:r w:rsidR="00FA5A36">
        <w:rPr>
          <w:rFonts w:hint="eastAsia"/>
        </w:rPr>
        <w:t>Rd</w:t>
      </w:r>
      <w:r w:rsidR="00E36029">
        <w:rPr>
          <w:rFonts w:hint="eastAsia"/>
        </w:rPr>
        <w:t>的</w:t>
      </w:r>
      <w:r w:rsidR="00FA5A36">
        <w:rPr>
          <w:rFonts w:hint="eastAsia"/>
        </w:rPr>
        <w:t>运算。此</w:t>
      </w:r>
      <w:r w:rsidR="00FA5A36">
        <w:rPr>
          <w:rFonts w:hint="eastAsia"/>
        </w:rPr>
        <w:lastRenderedPageBreak/>
        <w:t>模块由老师提供。</w:t>
      </w:r>
    </w:p>
    <w:p w14:paraId="6BCC9672" w14:textId="2F635071" w:rsidR="00087B80" w:rsidRDefault="00407C14" w:rsidP="008D5496">
      <w:pPr>
        <w:pStyle w:val="a3"/>
        <w:ind w:firstLine="480"/>
      </w:pPr>
      <w:r>
        <w:rPr>
          <w:rFonts w:hint="eastAsia"/>
        </w:rPr>
        <w:t>4</w:t>
      </w:r>
      <w:r>
        <w:rPr>
          <w:rFonts w:hint="eastAsia"/>
        </w:rPr>
        <w:t>、</w:t>
      </w:r>
      <w:r w:rsidR="00087B80">
        <w:rPr>
          <w:rFonts w:hint="eastAsia"/>
        </w:rPr>
        <w:t>一个模块是数据存储器，该数据存储器接收来自</w:t>
      </w:r>
      <w:r w:rsidR="00087B80">
        <w:rPr>
          <w:rFonts w:hint="eastAsia"/>
        </w:rPr>
        <w:t>A</w:t>
      </w:r>
      <w:r w:rsidR="00087B80">
        <w:t>LU</w:t>
      </w:r>
      <w:r w:rsidR="00087B80">
        <w:rPr>
          <w:rFonts w:hint="eastAsia"/>
        </w:rPr>
        <w:t>运算器的</w:t>
      </w:r>
      <w:r w:rsidR="00087B80">
        <w:t>I</w:t>
      </w:r>
      <w:r w:rsidR="00087B80">
        <w:rPr>
          <w:rFonts w:hint="eastAsia"/>
        </w:rPr>
        <w:t>型指令</w:t>
      </w:r>
      <w:proofErr w:type="spellStart"/>
      <w:r w:rsidR="00087B80">
        <w:rPr>
          <w:rFonts w:hint="eastAsia"/>
        </w:rPr>
        <w:t>lw</w:t>
      </w:r>
      <w:proofErr w:type="spellEnd"/>
      <w:r w:rsidR="00087B80">
        <w:rPr>
          <w:rFonts w:hint="eastAsia"/>
        </w:rPr>
        <w:t>、</w:t>
      </w:r>
      <w:proofErr w:type="spellStart"/>
      <w:r w:rsidR="00087B80">
        <w:rPr>
          <w:rFonts w:hint="eastAsia"/>
        </w:rPr>
        <w:t>sw</w:t>
      </w:r>
      <w:proofErr w:type="spellEnd"/>
      <w:r w:rsidR="00087B80">
        <w:rPr>
          <w:rFonts w:hint="eastAsia"/>
        </w:rPr>
        <w:t>访问地址，输出相应地址的数据</w:t>
      </w:r>
      <w:r w:rsidR="000609D9">
        <w:rPr>
          <w:rFonts w:hint="eastAsia"/>
        </w:rPr>
        <w:t>。该模块的作用是为了让所有指令都在一个时钟周期之内完成</w:t>
      </w:r>
      <w:r w:rsidR="002C6307">
        <w:rPr>
          <w:rFonts w:hint="eastAsia"/>
        </w:rPr>
        <w:t>（同时完成对数据和指令的操作）</w:t>
      </w:r>
      <w:r w:rsidR="000609D9">
        <w:rPr>
          <w:rFonts w:hint="eastAsia"/>
        </w:rPr>
        <w:t>。</w:t>
      </w:r>
    </w:p>
    <w:p w14:paraId="3B67B179" w14:textId="4556D8F6" w:rsidR="00777B74" w:rsidRPr="00777B74" w:rsidRDefault="00407C14" w:rsidP="00777B74">
      <w:pPr>
        <w:pStyle w:val="a3"/>
        <w:ind w:firstLine="480"/>
      </w:pPr>
      <w:r>
        <w:rPr>
          <w:rFonts w:hint="eastAsia"/>
        </w:rPr>
        <w:t>5</w:t>
      </w:r>
      <w:r>
        <w:rPr>
          <w:rFonts w:hint="eastAsia"/>
        </w:rPr>
        <w:t>、</w:t>
      </w:r>
      <w:r w:rsidR="00296C19">
        <w:rPr>
          <w:rFonts w:hint="eastAsia"/>
        </w:rPr>
        <w:t>其余的硬件设施：</w:t>
      </w:r>
      <w:r w:rsidR="00777B74">
        <w:rPr>
          <w:rFonts w:hint="eastAsia"/>
        </w:rPr>
        <w:t>为了实现</w:t>
      </w:r>
      <w:r w:rsidR="00777B74">
        <w:rPr>
          <w:rFonts w:hint="eastAsia"/>
        </w:rPr>
        <w:t>R</w:t>
      </w:r>
      <w:r w:rsidR="00777B74">
        <w:rPr>
          <w:rFonts w:hint="eastAsia"/>
        </w:rPr>
        <w:t>型指令，我用了数据选择器选择</w:t>
      </w:r>
      <w:r w:rsidR="00777B74">
        <w:rPr>
          <w:rFonts w:hint="eastAsia"/>
        </w:rPr>
        <w:t>R</w:t>
      </w:r>
      <w:r w:rsidR="00777B74">
        <w:t>d</w:t>
      </w:r>
      <w:r w:rsidR="00777B74">
        <w:rPr>
          <w:rFonts w:hint="eastAsia"/>
        </w:rPr>
        <w:t>输入寄存器组。</w:t>
      </w:r>
      <w:r w:rsidR="00813753">
        <w:rPr>
          <w:rFonts w:hint="eastAsia"/>
        </w:rPr>
        <w:t>符号扩展器是为了便于</w:t>
      </w:r>
      <w:r w:rsidR="00813753">
        <w:rPr>
          <w:rFonts w:hint="eastAsia"/>
        </w:rPr>
        <w:t>I</w:t>
      </w:r>
      <w:r w:rsidR="00813753">
        <w:rPr>
          <w:rFonts w:hint="eastAsia"/>
        </w:rPr>
        <w:t>型指令立即数由</w:t>
      </w:r>
      <w:r w:rsidR="00813753">
        <w:rPr>
          <w:rFonts w:hint="eastAsia"/>
        </w:rPr>
        <w:t>16</w:t>
      </w:r>
      <w:r w:rsidR="00813753">
        <w:rPr>
          <w:rFonts w:hint="eastAsia"/>
        </w:rPr>
        <w:t>位扩展为</w:t>
      </w:r>
      <w:r w:rsidR="00813753">
        <w:rPr>
          <w:rFonts w:hint="eastAsia"/>
        </w:rPr>
        <w:t>32</w:t>
      </w:r>
      <w:r w:rsidR="00813753">
        <w:rPr>
          <w:rFonts w:hint="eastAsia"/>
        </w:rPr>
        <w:t>位</w:t>
      </w:r>
      <w:r w:rsidR="00171816">
        <w:rPr>
          <w:rFonts w:hint="eastAsia"/>
        </w:rPr>
        <w:t>和条件跳转指令中</w:t>
      </w:r>
      <w:r w:rsidR="00171816">
        <w:rPr>
          <w:rFonts w:hint="eastAsia"/>
        </w:rPr>
        <w:t>16</w:t>
      </w:r>
      <w:r w:rsidR="00171816">
        <w:rPr>
          <w:rFonts w:hint="eastAsia"/>
        </w:rPr>
        <w:t>位偏移地址的扩展。由于操作数和偏移量可正可负，需要采取符号扩展。</w:t>
      </w:r>
    </w:p>
    <w:p w14:paraId="7183E681" w14:textId="7EF2FC92" w:rsidR="00087B80" w:rsidRDefault="00171816" w:rsidP="00087B80">
      <w:pPr>
        <w:pStyle w:val="30"/>
        <w:tabs>
          <w:tab w:val="left" w:pos="1080"/>
        </w:tabs>
        <w:spacing w:beforeLines="0" w:before="229" w:afterLines="0" w:after="229"/>
        <w:rPr>
          <w:bCs w:val="0"/>
        </w:rPr>
      </w:pPr>
      <w:r>
        <w:rPr>
          <w:rFonts w:hint="eastAsia"/>
          <w:bCs w:val="0"/>
        </w:rPr>
        <w:t>多周期</w:t>
      </w:r>
      <w:r w:rsidR="00F40C09">
        <w:rPr>
          <w:bCs w:val="0"/>
        </w:rPr>
        <w:t>MIPS</w:t>
      </w:r>
      <w:r w:rsidR="008D68BA">
        <w:rPr>
          <w:rFonts w:hint="eastAsia"/>
          <w:bCs w:val="0"/>
        </w:rPr>
        <w:t>微程序和硬布线</w:t>
      </w:r>
    </w:p>
    <w:p w14:paraId="0EB55FFF" w14:textId="7AD34E9F" w:rsidR="00307459" w:rsidRDefault="007458AC" w:rsidP="00307459">
      <w:pPr>
        <w:pStyle w:val="a3"/>
        <w:ind w:firstLine="480"/>
      </w:pPr>
      <w:r>
        <w:rPr>
          <w:rFonts w:hint="eastAsia"/>
        </w:rPr>
        <w:t>多周期</w:t>
      </w:r>
      <w:r>
        <w:rPr>
          <w:rFonts w:hint="eastAsia"/>
        </w:rPr>
        <w:t>M</w:t>
      </w:r>
      <w:r>
        <w:t>IPS</w:t>
      </w:r>
      <w:r>
        <w:rPr>
          <w:rFonts w:hint="eastAsia"/>
        </w:rPr>
        <w:t>微程序</w:t>
      </w:r>
      <w:r w:rsidR="008D68BA">
        <w:rPr>
          <w:rFonts w:hint="eastAsia"/>
        </w:rPr>
        <w:t>和硬布线</w:t>
      </w:r>
      <w:r>
        <w:rPr>
          <w:rFonts w:hint="eastAsia"/>
        </w:rPr>
        <w:t>的模块如下：</w:t>
      </w:r>
    </w:p>
    <w:p w14:paraId="1DCE89F7" w14:textId="0C852E4D" w:rsidR="007458AC" w:rsidRDefault="00296C19" w:rsidP="00307459">
      <w:pPr>
        <w:pStyle w:val="a3"/>
        <w:ind w:firstLine="480"/>
      </w:pPr>
      <w:r>
        <w:rPr>
          <w:rFonts w:hint="eastAsia"/>
        </w:rPr>
        <w:t>1</w:t>
      </w:r>
      <w:r>
        <w:rPr>
          <w:rFonts w:hint="eastAsia"/>
        </w:rPr>
        <w:t>、</w:t>
      </w:r>
      <w:r w:rsidR="001969F5">
        <w:rPr>
          <w:rFonts w:hint="eastAsia"/>
        </w:rPr>
        <w:t>一个模块是</w:t>
      </w:r>
      <w:r w:rsidR="007458AC">
        <w:rPr>
          <w:rFonts w:hint="eastAsia"/>
        </w:rPr>
        <w:t>指令计算器</w:t>
      </w:r>
      <w:r w:rsidR="007458AC">
        <w:rPr>
          <w:rFonts w:hint="eastAsia"/>
        </w:rPr>
        <w:t>P</w:t>
      </w:r>
      <w:r w:rsidR="007458AC">
        <w:t>C</w:t>
      </w:r>
      <w:r w:rsidR="007458AC">
        <w:rPr>
          <w:rFonts w:hint="eastAsia"/>
        </w:rPr>
        <w:t>模块</w:t>
      </w:r>
      <w:r w:rsidR="001969F5">
        <w:rPr>
          <w:rFonts w:hint="eastAsia"/>
        </w:rPr>
        <w:t>，该</w:t>
      </w:r>
      <w:r w:rsidR="007458AC">
        <w:rPr>
          <w:rFonts w:hint="eastAsia"/>
        </w:rPr>
        <w:t>同单周期</w:t>
      </w:r>
      <w:r w:rsidR="007458AC">
        <w:rPr>
          <w:rFonts w:hint="eastAsia"/>
        </w:rPr>
        <w:t>M</w:t>
      </w:r>
      <w:r w:rsidR="007458AC">
        <w:t>IPS</w:t>
      </w:r>
      <w:r w:rsidR="007458AC">
        <w:rPr>
          <w:rFonts w:hint="eastAsia"/>
        </w:rPr>
        <w:t>硬布线</w:t>
      </w:r>
      <w:r w:rsidR="007458AC">
        <w:t>PC</w:t>
      </w:r>
      <w:r w:rsidR="007458AC">
        <w:rPr>
          <w:rFonts w:hint="eastAsia"/>
        </w:rPr>
        <w:t>模块。</w:t>
      </w:r>
    </w:p>
    <w:p w14:paraId="0E97F643" w14:textId="430145D3" w:rsidR="001969F5" w:rsidRDefault="00296C19" w:rsidP="001969F5">
      <w:pPr>
        <w:pStyle w:val="a3"/>
        <w:ind w:firstLine="480"/>
      </w:pPr>
      <w:r>
        <w:rPr>
          <w:rFonts w:hint="eastAsia"/>
        </w:rPr>
        <w:t>2</w:t>
      </w:r>
      <w:r>
        <w:rPr>
          <w:rFonts w:hint="eastAsia"/>
        </w:rPr>
        <w:t>、</w:t>
      </w:r>
      <w:r w:rsidR="001969F5">
        <w:rPr>
          <w:rFonts w:hint="eastAsia"/>
        </w:rPr>
        <w:t>一个模块是多周期</w:t>
      </w:r>
      <w:r w:rsidR="001969F5">
        <w:t>MIPS</w:t>
      </w:r>
      <w:r w:rsidR="001969F5">
        <w:rPr>
          <w:rFonts w:hint="eastAsia"/>
        </w:rPr>
        <w:t>控制器模块</w:t>
      </w:r>
      <w:r w:rsidR="00EB0234">
        <w:rPr>
          <w:rFonts w:hint="eastAsia"/>
        </w:rPr>
        <w:t>。</w:t>
      </w:r>
      <w:r w:rsidR="00D92089">
        <w:rPr>
          <w:rFonts w:hint="eastAsia"/>
        </w:rPr>
        <w:t>为了实现多周期下</w:t>
      </w:r>
      <w:r w:rsidR="00D92089">
        <w:rPr>
          <w:rFonts w:hint="eastAsia"/>
        </w:rPr>
        <w:t>C</w:t>
      </w:r>
      <w:r w:rsidR="00D92089">
        <w:t>PU</w:t>
      </w:r>
      <w:r w:rsidR="00D92089">
        <w:rPr>
          <w:rFonts w:hint="eastAsia"/>
        </w:rPr>
        <w:t>不同指令对应不同的时钟周期数，</w:t>
      </w:r>
      <w:r w:rsidR="00022BC8">
        <w:rPr>
          <w:rFonts w:hint="eastAsia"/>
        </w:rPr>
        <w:t>每一个指令的执行拆解为三部分：取指、译码、执行。</w:t>
      </w:r>
      <w:proofErr w:type="gramStart"/>
      <w:r w:rsidR="00022BC8">
        <w:rPr>
          <w:rFonts w:hint="eastAsia"/>
        </w:rPr>
        <w:t>其中取指和</w:t>
      </w:r>
      <w:proofErr w:type="gramEnd"/>
      <w:r w:rsidR="00022BC8">
        <w:rPr>
          <w:rFonts w:hint="eastAsia"/>
        </w:rPr>
        <w:t>译码两个阶段所有指令对应的数据通路是相同的。需要重点考虑的是指令的执行阶段。在指令的执行阶段需要做到：（</w:t>
      </w:r>
      <w:r w:rsidR="00022BC8">
        <w:rPr>
          <w:rFonts w:hint="eastAsia"/>
        </w:rPr>
        <w:t>1</w:t>
      </w:r>
      <w:r w:rsidR="00022BC8">
        <w:rPr>
          <w:rFonts w:hint="eastAsia"/>
        </w:rPr>
        <w:t>）按序进行；（</w:t>
      </w:r>
      <w:r w:rsidR="00022BC8">
        <w:rPr>
          <w:rFonts w:hint="eastAsia"/>
        </w:rPr>
        <w:t>2</w:t>
      </w:r>
      <w:r w:rsidR="00022BC8">
        <w:rPr>
          <w:rFonts w:hint="eastAsia"/>
        </w:rPr>
        <w:t>）根据指令本身功能对系统状态做出改变；</w:t>
      </w:r>
    </w:p>
    <w:p w14:paraId="22E088E5" w14:textId="216A5A40" w:rsidR="009407E8" w:rsidRDefault="009407E8" w:rsidP="001969F5">
      <w:pPr>
        <w:pStyle w:val="a3"/>
        <w:ind w:firstLine="480"/>
      </w:pPr>
      <w:r>
        <w:rPr>
          <w:rFonts w:hint="eastAsia"/>
        </w:rPr>
        <w:t>在多周期</w:t>
      </w:r>
      <w:r>
        <w:rPr>
          <w:rFonts w:hint="eastAsia"/>
        </w:rPr>
        <w:t>M</w:t>
      </w:r>
      <w:r>
        <w:t>IPS</w:t>
      </w:r>
      <w:r>
        <w:rPr>
          <w:rFonts w:hint="eastAsia"/>
        </w:rPr>
        <w:t>微程序控制器中，是根据指令进程微程序地址转移来输出</w:t>
      </w:r>
      <w:r w:rsidR="00DC6D3A">
        <w:rPr>
          <w:rFonts w:hint="eastAsia"/>
        </w:rPr>
        <w:t>不同微程序下的</w:t>
      </w:r>
      <w:r>
        <w:rPr>
          <w:rFonts w:hint="eastAsia"/>
        </w:rPr>
        <w:t>控制信号。在多周期</w:t>
      </w:r>
      <w:r>
        <w:rPr>
          <w:rFonts w:hint="eastAsia"/>
        </w:rPr>
        <w:t>M</w:t>
      </w:r>
      <w:r>
        <w:t>IPS</w:t>
      </w:r>
      <w:r>
        <w:rPr>
          <w:rFonts w:hint="eastAsia"/>
        </w:rPr>
        <w:t>硬布线控制器中，是根据状态机（</w:t>
      </w:r>
      <w:proofErr w:type="gramStart"/>
      <w:r>
        <w:rPr>
          <w:rFonts w:hint="eastAsia"/>
        </w:rPr>
        <w:t>现态和次态</w:t>
      </w:r>
      <w:proofErr w:type="gramEnd"/>
      <w:r>
        <w:rPr>
          <w:rFonts w:hint="eastAsia"/>
        </w:rPr>
        <w:t>的转换）来输出不同状态下的控制信号。</w:t>
      </w:r>
    </w:p>
    <w:p w14:paraId="6ACF02A4" w14:textId="71A091DC" w:rsidR="001969F5" w:rsidRDefault="00296C19" w:rsidP="001969F5">
      <w:pPr>
        <w:pStyle w:val="a3"/>
        <w:ind w:firstLine="480"/>
      </w:pPr>
      <w:r>
        <w:rPr>
          <w:rFonts w:hint="eastAsia"/>
        </w:rPr>
        <w:t>3</w:t>
      </w:r>
      <w:r>
        <w:rPr>
          <w:rFonts w:hint="eastAsia"/>
        </w:rPr>
        <w:t>、</w:t>
      </w:r>
      <w:r w:rsidR="001969F5">
        <w:rPr>
          <w:rFonts w:hint="eastAsia"/>
        </w:rPr>
        <w:t>一个模块是寄存器组和</w:t>
      </w:r>
      <w:r w:rsidR="001969F5">
        <w:rPr>
          <w:rFonts w:hint="eastAsia"/>
        </w:rPr>
        <w:t>A</w:t>
      </w:r>
      <w:r w:rsidR="001969F5">
        <w:t>LU</w:t>
      </w:r>
      <w:r w:rsidR="001969F5">
        <w:rPr>
          <w:rFonts w:hint="eastAsia"/>
        </w:rPr>
        <w:t>控制器，该模块实现了对</w:t>
      </w:r>
      <w:r w:rsidR="001969F5">
        <w:rPr>
          <w:rFonts w:hint="eastAsia"/>
        </w:rPr>
        <w:t>Rt</w:t>
      </w:r>
      <w:r w:rsidR="001969F5">
        <w:rPr>
          <w:rFonts w:hint="eastAsia"/>
        </w:rPr>
        <w:t>、</w:t>
      </w:r>
      <w:r w:rsidR="001969F5">
        <w:rPr>
          <w:rFonts w:hint="eastAsia"/>
        </w:rPr>
        <w:t>R</w:t>
      </w:r>
      <w:r w:rsidR="001969F5">
        <w:t>s</w:t>
      </w:r>
      <w:r w:rsidR="001969F5">
        <w:rPr>
          <w:rFonts w:hint="eastAsia"/>
        </w:rPr>
        <w:t>、</w:t>
      </w:r>
      <w:r w:rsidR="001969F5">
        <w:rPr>
          <w:rFonts w:hint="eastAsia"/>
        </w:rPr>
        <w:t>Rd</w:t>
      </w:r>
      <w:r w:rsidR="001969F5">
        <w:rPr>
          <w:rFonts w:hint="eastAsia"/>
        </w:rPr>
        <w:t>的运算。此模块由老师提供。</w:t>
      </w:r>
    </w:p>
    <w:p w14:paraId="3A2DF6F5" w14:textId="02826780" w:rsidR="00F07169" w:rsidRDefault="00296C19" w:rsidP="001969F5">
      <w:pPr>
        <w:pStyle w:val="a3"/>
        <w:ind w:firstLine="480"/>
      </w:pPr>
      <w:r>
        <w:rPr>
          <w:rFonts w:hint="eastAsia"/>
        </w:rPr>
        <w:t>4</w:t>
      </w:r>
      <w:r>
        <w:rPr>
          <w:rFonts w:hint="eastAsia"/>
        </w:rPr>
        <w:t>、</w:t>
      </w:r>
      <w:r w:rsidR="00F07169">
        <w:rPr>
          <w:rFonts w:hint="eastAsia"/>
        </w:rPr>
        <w:t>一个模块是自定义寄存器模块。该模块包括了</w:t>
      </w:r>
      <w:r w:rsidR="00F07169">
        <w:rPr>
          <w:rFonts w:hint="eastAsia"/>
        </w:rPr>
        <w:t>A</w:t>
      </w:r>
      <w:r w:rsidR="00F07169">
        <w:rPr>
          <w:rFonts w:hint="eastAsia"/>
        </w:rPr>
        <w:t>、</w:t>
      </w:r>
      <w:r w:rsidR="00F07169">
        <w:t>B</w:t>
      </w:r>
      <w:r w:rsidR="00F07169">
        <w:rPr>
          <w:rFonts w:hint="eastAsia"/>
        </w:rPr>
        <w:t>、</w:t>
      </w:r>
      <w:r w:rsidR="00F07169">
        <w:rPr>
          <w:rFonts w:hint="eastAsia"/>
        </w:rPr>
        <w:t>C</w:t>
      </w:r>
      <w:r w:rsidR="00F07169">
        <w:rPr>
          <w:rFonts w:hint="eastAsia"/>
        </w:rPr>
        <w:t>三个寄存器，用于暂存</w:t>
      </w:r>
      <w:proofErr w:type="spellStart"/>
      <w:r w:rsidR="00F07169">
        <w:rPr>
          <w:rFonts w:hint="eastAsia"/>
        </w:rPr>
        <w:t>RegiFile</w:t>
      </w:r>
      <w:proofErr w:type="spellEnd"/>
      <w:r w:rsidR="00F07169">
        <w:rPr>
          <w:rFonts w:hint="eastAsia"/>
        </w:rPr>
        <w:t>和</w:t>
      </w:r>
      <w:r w:rsidR="00F07169">
        <w:rPr>
          <w:rFonts w:hint="eastAsia"/>
        </w:rPr>
        <w:t>A</w:t>
      </w:r>
      <w:r w:rsidR="00F07169">
        <w:t>LU</w:t>
      </w:r>
      <w:r w:rsidR="00F07169">
        <w:rPr>
          <w:rFonts w:hint="eastAsia"/>
        </w:rPr>
        <w:t>的数据输出。</w:t>
      </w:r>
    </w:p>
    <w:p w14:paraId="1477CF56" w14:textId="35ACA890" w:rsidR="00251310" w:rsidRDefault="00296C19" w:rsidP="00DF18AA">
      <w:pPr>
        <w:pStyle w:val="a3"/>
        <w:ind w:firstLine="480"/>
      </w:pPr>
      <w:r>
        <w:rPr>
          <w:rFonts w:hint="eastAsia"/>
        </w:rPr>
        <w:t>5</w:t>
      </w:r>
      <w:r>
        <w:rPr>
          <w:rFonts w:hint="eastAsia"/>
        </w:rPr>
        <w:t>、其余的硬件设施：指令寄存器</w:t>
      </w:r>
      <w:r>
        <w:rPr>
          <w:rFonts w:hint="eastAsia"/>
        </w:rPr>
        <w:t>I</w:t>
      </w:r>
      <w:r>
        <w:t>R</w:t>
      </w:r>
      <w:r>
        <w:rPr>
          <w:rFonts w:hint="eastAsia"/>
        </w:rPr>
        <w:t>用于存放当前指令。数据存储器</w:t>
      </w:r>
      <w:r>
        <w:rPr>
          <w:rFonts w:hint="eastAsia"/>
        </w:rPr>
        <w:t>D</w:t>
      </w:r>
      <w:r>
        <w:t>R</w:t>
      </w:r>
      <w:r>
        <w:rPr>
          <w:rFonts w:hint="eastAsia"/>
        </w:rPr>
        <w:t>用于存放要操作的数据。</w:t>
      </w:r>
      <w:r w:rsidR="00B4780E">
        <w:rPr>
          <w:rFonts w:hint="eastAsia"/>
        </w:rPr>
        <w:t>符号扩展器，作用同单周期</w:t>
      </w:r>
      <w:r w:rsidR="00B4780E">
        <w:rPr>
          <w:rFonts w:hint="eastAsia"/>
        </w:rPr>
        <w:t>M</w:t>
      </w:r>
      <w:r w:rsidR="00B4780E">
        <w:t>IPS</w:t>
      </w:r>
      <w:r w:rsidR="00B4780E">
        <w:rPr>
          <w:rFonts w:hint="eastAsia"/>
        </w:rPr>
        <w:t>硬布线中的符号扩展器。</w:t>
      </w:r>
    </w:p>
    <w:p w14:paraId="2FAFF601" w14:textId="44A4499B" w:rsidR="00251310" w:rsidRDefault="00251310" w:rsidP="00F57DA2">
      <w:pPr>
        <w:pStyle w:val="2"/>
      </w:pPr>
      <w:bookmarkStart w:id="25" w:name="_Toc25693731"/>
      <w:r>
        <w:rPr>
          <w:rFonts w:hint="eastAsia"/>
        </w:rPr>
        <w:lastRenderedPageBreak/>
        <w:t>实验步骤</w:t>
      </w:r>
      <w:bookmarkEnd w:id="25"/>
      <w:r>
        <w:rPr>
          <w:rFonts w:hint="eastAsia"/>
        </w:rPr>
        <w:t xml:space="preserve"> </w:t>
      </w:r>
    </w:p>
    <w:p w14:paraId="6DA8983F" w14:textId="5B5AD0C9" w:rsidR="00F57DA2" w:rsidRDefault="00F57DA2" w:rsidP="00F57DA2">
      <w:pPr>
        <w:pStyle w:val="30"/>
        <w:spacing w:before="229" w:after="229"/>
      </w:pPr>
      <w:r>
        <w:rPr>
          <w:rFonts w:hint="eastAsia"/>
        </w:rPr>
        <w:t>指令译码</w:t>
      </w:r>
    </w:p>
    <w:p w14:paraId="4608948C" w14:textId="04CBDA39" w:rsidR="00F57DA2" w:rsidRPr="00F57DA2" w:rsidRDefault="00F57DA2" w:rsidP="00F57DA2">
      <w:pPr>
        <w:pStyle w:val="a3"/>
        <w:ind w:firstLine="480"/>
        <w:rPr>
          <w:rFonts w:hint="eastAsia"/>
        </w:rPr>
      </w:pPr>
      <w:r>
        <w:rPr>
          <w:rFonts w:hint="eastAsia"/>
        </w:rPr>
        <w:t>将</w:t>
      </w:r>
      <w:r>
        <w:rPr>
          <w:rFonts w:hint="eastAsia"/>
        </w:rPr>
        <w:t>32</w:t>
      </w:r>
      <w:r>
        <w:rPr>
          <w:rFonts w:hint="eastAsia"/>
        </w:rPr>
        <w:t>位输入操作码用</w:t>
      </w:r>
      <w:proofErr w:type="gramStart"/>
      <w:r>
        <w:rPr>
          <w:rFonts w:hint="eastAsia"/>
        </w:rPr>
        <w:t>分线器接出</w:t>
      </w:r>
      <w:proofErr w:type="gramEnd"/>
      <w:r>
        <w:rPr>
          <w:rFonts w:hint="eastAsia"/>
        </w:rPr>
        <w:t>。其中最高</w:t>
      </w:r>
      <w:r>
        <w:rPr>
          <w:rFonts w:hint="eastAsia"/>
        </w:rPr>
        <w:t>6</w:t>
      </w:r>
      <w:r>
        <w:rPr>
          <w:rFonts w:hint="eastAsia"/>
        </w:rPr>
        <w:t>位是操作码</w:t>
      </w:r>
      <w:r w:rsidR="002E2EF9">
        <w:rPr>
          <w:rFonts w:hint="eastAsia"/>
        </w:rPr>
        <w:t>op</w:t>
      </w:r>
      <w:r w:rsidR="002E2EF9">
        <w:rPr>
          <w:rFonts w:hint="eastAsia"/>
        </w:rPr>
        <w:t>，</w:t>
      </w:r>
      <w:r w:rsidR="002E2EF9">
        <w:rPr>
          <w:rFonts w:hint="eastAsia"/>
        </w:rPr>
        <w:t>21-25</w:t>
      </w:r>
      <w:r w:rsidR="002E2EF9">
        <w:rPr>
          <w:rFonts w:hint="eastAsia"/>
        </w:rPr>
        <w:t>位是</w:t>
      </w:r>
      <w:proofErr w:type="spellStart"/>
      <w:r w:rsidR="002E2EF9">
        <w:rPr>
          <w:rFonts w:hint="eastAsia"/>
        </w:rPr>
        <w:t>rs</w:t>
      </w:r>
      <w:proofErr w:type="spellEnd"/>
      <w:r w:rsidR="002E2EF9">
        <w:rPr>
          <w:rFonts w:hint="eastAsia"/>
        </w:rPr>
        <w:t>寄存器编号，</w:t>
      </w:r>
      <w:r w:rsidR="002E2EF9">
        <w:rPr>
          <w:rFonts w:hint="eastAsia"/>
        </w:rPr>
        <w:t>16-20</w:t>
      </w:r>
      <w:r w:rsidR="002E2EF9">
        <w:rPr>
          <w:rFonts w:hint="eastAsia"/>
        </w:rPr>
        <w:t>位是</w:t>
      </w:r>
      <w:r w:rsidR="002E2EF9">
        <w:rPr>
          <w:rFonts w:hint="eastAsia"/>
        </w:rPr>
        <w:t>tr</w:t>
      </w:r>
      <w:r w:rsidR="002E2EF9">
        <w:rPr>
          <w:rFonts w:hint="eastAsia"/>
        </w:rPr>
        <w:t>寄存器编号，</w:t>
      </w:r>
      <w:r w:rsidR="002E2EF9">
        <w:rPr>
          <w:rFonts w:hint="eastAsia"/>
        </w:rPr>
        <w:t>11-15</w:t>
      </w:r>
      <w:r w:rsidR="002E2EF9">
        <w:rPr>
          <w:rFonts w:hint="eastAsia"/>
        </w:rPr>
        <w:t>是</w:t>
      </w:r>
      <w:proofErr w:type="spellStart"/>
      <w:r w:rsidR="002E2EF9">
        <w:rPr>
          <w:rFonts w:hint="eastAsia"/>
        </w:rPr>
        <w:t>rd</w:t>
      </w:r>
      <w:proofErr w:type="spellEnd"/>
      <w:r w:rsidR="002E2EF9">
        <w:rPr>
          <w:rFonts w:hint="eastAsia"/>
        </w:rPr>
        <w:t>寄存器编号，</w:t>
      </w:r>
      <w:r w:rsidR="002E2EF9">
        <w:rPr>
          <w:rFonts w:hint="eastAsia"/>
        </w:rPr>
        <w:t>0-5</w:t>
      </w:r>
      <w:r w:rsidR="002E2EF9">
        <w:rPr>
          <w:rFonts w:hint="eastAsia"/>
        </w:rPr>
        <w:t>是功能码</w:t>
      </w:r>
      <w:proofErr w:type="spellStart"/>
      <w:r w:rsidR="002E2EF9">
        <w:rPr>
          <w:rFonts w:hint="eastAsia"/>
        </w:rPr>
        <w:t>func</w:t>
      </w:r>
      <w:proofErr w:type="spellEnd"/>
      <w:r w:rsidR="00684439">
        <w:rPr>
          <w:rFonts w:hint="eastAsia"/>
        </w:rPr>
        <w:t>。取其低</w:t>
      </w:r>
      <w:r w:rsidR="00684439">
        <w:rPr>
          <w:rFonts w:hint="eastAsia"/>
        </w:rPr>
        <w:t>16</w:t>
      </w:r>
      <w:r w:rsidR="00684439">
        <w:rPr>
          <w:rFonts w:hint="eastAsia"/>
        </w:rPr>
        <w:t>位作为</w:t>
      </w:r>
      <w:r w:rsidR="00684439">
        <w:rPr>
          <w:rFonts w:hint="eastAsia"/>
        </w:rPr>
        <w:t>I</w:t>
      </w:r>
      <w:r w:rsidR="00684439">
        <w:rPr>
          <w:rFonts w:hint="eastAsia"/>
        </w:rPr>
        <w:t>型指令中的立即数操作数。指令译码阶段，单周期和多周期是相同的。对应指令译码的线路连接如下图所示：</w:t>
      </w:r>
    </w:p>
    <w:p w14:paraId="1B2A8F94" w14:textId="208936F9" w:rsidR="00F57DA2" w:rsidRDefault="00F57DA2" w:rsidP="002D5499">
      <w:pPr>
        <w:pStyle w:val="a3"/>
        <w:ind w:firstLine="480"/>
        <w:jc w:val="center"/>
      </w:pPr>
      <w:r w:rsidRPr="00F57DA2">
        <w:drawing>
          <wp:inline distT="0" distB="0" distL="0" distR="0" wp14:anchorId="7FE8C186" wp14:editId="1F552585">
            <wp:extent cx="3894157" cy="26519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4157" cy="2651990"/>
                    </a:xfrm>
                    <a:prstGeom prst="rect">
                      <a:avLst/>
                    </a:prstGeom>
                  </pic:spPr>
                </pic:pic>
              </a:graphicData>
            </a:graphic>
          </wp:inline>
        </w:drawing>
      </w:r>
    </w:p>
    <w:p w14:paraId="4B0EA7ED" w14:textId="3A7F755C" w:rsidR="00F57DA2" w:rsidRDefault="00F57DA2" w:rsidP="00F57DA2">
      <w:pPr>
        <w:pStyle w:val="aff1"/>
        <w:spacing w:before="91" w:after="91"/>
      </w:pPr>
      <w:r>
        <w:rPr>
          <w:rFonts w:hint="eastAsia"/>
        </w:rPr>
        <w:t>图1-3-1</w:t>
      </w:r>
      <w:r>
        <w:t xml:space="preserve"> </w:t>
      </w:r>
      <w:r>
        <w:rPr>
          <w:rFonts w:hint="eastAsia"/>
        </w:rPr>
        <w:t>指令译码</w:t>
      </w:r>
    </w:p>
    <w:p w14:paraId="46C61E7E" w14:textId="702F364B" w:rsidR="00684439" w:rsidRDefault="00684439" w:rsidP="00684439">
      <w:pPr>
        <w:pStyle w:val="30"/>
        <w:spacing w:before="229" w:after="229"/>
      </w:pPr>
      <w:r>
        <w:rPr>
          <w:rFonts w:hint="eastAsia"/>
        </w:rPr>
        <w:t>单周期硬布线控制器</w:t>
      </w:r>
    </w:p>
    <w:p w14:paraId="5E42E197" w14:textId="4B9BA850" w:rsidR="00684439" w:rsidRDefault="00684439" w:rsidP="00684439">
      <w:pPr>
        <w:pStyle w:val="a3"/>
        <w:ind w:firstLine="480"/>
      </w:pPr>
      <w:r>
        <w:rPr>
          <w:rFonts w:hint="eastAsia"/>
        </w:rPr>
        <w:t>控制器包括了指令译码部分。</w:t>
      </w:r>
    </w:p>
    <w:p w14:paraId="2D94DBAE" w14:textId="455C53FF" w:rsidR="00684439" w:rsidRDefault="00684439" w:rsidP="00684439">
      <w:pPr>
        <w:pStyle w:val="a3"/>
        <w:numPr>
          <w:ilvl w:val="0"/>
          <w:numId w:val="28"/>
        </w:numPr>
        <w:ind w:firstLineChars="0"/>
      </w:pPr>
      <w:r>
        <w:rPr>
          <w:rFonts w:hint="eastAsia"/>
        </w:rPr>
        <w:t>A</w:t>
      </w:r>
      <w:r>
        <w:t>LU</w:t>
      </w:r>
      <w:r>
        <w:rPr>
          <w:rFonts w:hint="eastAsia"/>
        </w:rPr>
        <w:t>控制器逻辑</w:t>
      </w:r>
    </w:p>
    <w:p w14:paraId="020F3A1A" w14:textId="53A5A565" w:rsidR="00684439" w:rsidRDefault="00684439" w:rsidP="00684439">
      <w:pPr>
        <w:pStyle w:val="a3"/>
        <w:ind w:left="720" w:firstLineChars="0" w:firstLine="0"/>
      </w:pPr>
      <w:r>
        <w:rPr>
          <w:rFonts w:hint="eastAsia"/>
        </w:rPr>
        <w:t>当</w:t>
      </w:r>
      <w:r>
        <w:rPr>
          <w:rFonts w:hint="eastAsia"/>
        </w:rPr>
        <w:t>O</w:t>
      </w:r>
      <w:r>
        <w:t>P</w:t>
      </w:r>
      <w:r>
        <w:rPr>
          <w:rFonts w:hint="eastAsia"/>
        </w:rPr>
        <w:t>=00</w:t>
      </w:r>
      <w:r>
        <w:rPr>
          <w:rFonts w:hint="eastAsia"/>
        </w:rPr>
        <w:t>时，</w:t>
      </w:r>
      <w:r w:rsidR="002D5499">
        <w:rPr>
          <w:rFonts w:hint="eastAsia"/>
        </w:rPr>
        <w:t>选择</w:t>
      </w:r>
      <w:proofErr w:type="spellStart"/>
      <w:r w:rsidR="002D5499">
        <w:rPr>
          <w:rFonts w:hint="eastAsia"/>
        </w:rPr>
        <w:t>func</w:t>
      </w:r>
      <w:proofErr w:type="spellEnd"/>
      <w:r w:rsidR="002D5499">
        <w:rPr>
          <w:rFonts w:hint="eastAsia"/>
        </w:rPr>
        <w:t>功能用来实现</w:t>
      </w:r>
      <w:r w:rsidR="002D5499">
        <w:rPr>
          <w:rFonts w:hint="eastAsia"/>
        </w:rPr>
        <w:t>add</w:t>
      </w:r>
      <w:r w:rsidR="002D5499">
        <w:rPr>
          <w:rFonts w:hint="eastAsia"/>
        </w:rPr>
        <w:t>和</w:t>
      </w:r>
      <w:proofErr w:type="spellStart"/>
      <w:r w:rsidR="002D5499">
        <w:rPr>
          <w:rFonts w:hint="eastAsia"/>
        </w:rPr>
        <w:t>slt</w:t>
      </w:r>
      <w:proofErr w:type="spellEnd"/>
      <w:r w:rsidR="002D5499">
        <w:rPr>
          <w:rFonts w:hint="eastAsia"/>
        </w:rPr>
        <w:t>指令。</w:t>
      </w:r>
      <w:r w:rsidR="002D5499">
        <w:rPr>
          <w:rFonts w:hint="eastAsia"/>
        </w:rPr>
        <w:t>A</w:t>
      </w:r>
      <w:r w:rsidR="002D5499">
        <w:t>LU_OP</w:t>
      </w:r>
      <w:r w:rsidR="002D5499">
        <w:rPr>
          <w:rFonts w:hint="eastAsia"/>
        </w:rPr>
        <w:t>根据运算器规格可知当</w:t>
      </w:r>
      <w:r w:rsidR="002D5499">
        <w:t>ALU_OP</w:t>
      </w:r>
      <w:r w:rsidR="002D5499">
        <w:rPr>
          <w:rFonts w:hint="eastAsia"/>
        </w:rPr>
        <w:t>为</w:t>
      </w:r>
      <w:r w:rsidR="002D5499">
        <w:rPr>
          <w:rFonts w:hint="eastAsia"/>
        </w:rPr>
        <w:t>5</w:t>
      </w:r>
      <w:r w:rsidR="002D5499">
        <w:rPr>
          <w:rFonts w:hint="eastAsia"/>
        </w:rPr>
        <w:t>时实现的是</w:t>
      </w:r>
      <w:r w:rsidR="002D5499">
        <w:rPr>
          <w:rFonts w:hint="eastAsia"/>
        </w:rPr>
        <w:t>add</w:t>
      </w:r>
      <w:r w:rsidR="002D5499">
        <w:rPr>
          <w:rFonts w:hint="eastAsia"/>
        </w:rPr>
        <w:t>，为</w:t>
      </w:r>
      <w:r w:rsidR="002D5499">
        <w:rPr>
          <w:rFonts w:hint="eastAsia"/>
        </w:rPr>
        <w:t>11</w:t>
      </w:r>
      <w:r w:rsidR="002D5499">
        <w:rPr>
          <w:rFonts w:hint="eastAsia"/>
        </w:rPr>
        <w:t>时实现的是</w:t>
      </w:r>
      <w:proofErr w:type="spellStart"/>
      <w:r w:rsidR="002D5499">
        <w:rPr>
          <w:rFonts w:hint="eastAsia"/>
        </w:rPr>
        <w:t>slt</w:t>
      </w:r>
      <w:proofErr w:type="spellEnd"/>
      <w:r w:rsidR="002D5499">
        <w:rPr>
          <w:rFonts w:hint="eastAsia"/>
        </w:rPr>
        <w:t>。对应</w:t>
      </w:r>
      <w:r w:rsidR="002D5499">
        <w:rPr>
          <w:rFonts w:hint="eastAsia"/>
        </w:rPr>
        <w:t>A</w:t>
      </w:r>
      <w:r w:rsidR="002D5499">
        <w:t>LU</w:t>
      </w:r>
      <w:r w:rsidR="002D5499">
        <w:rPr>
          <w:rFonts w:hint="eastAsia"/>
        </w:rPr>
        <w:t>控制器线路连接如下图所示：</w:t>
      </w:r>
    </w:p>
    <w:p w14:paraId="14C6FEC4" w14:textId="5630163C" w:rsidR="002D5499" w:rsidRDefault="002D5499" w:rsidP="002D5499">
      <w:pPr>
        <w:pStyle w:val="a3"/>
        <w:ind w:left="720" w:firstLineChars="0" w:firstLine="0"/>
        <w:jc w:val="center"/>
      </w:pPr>
      <w:r w:rsidRPr="002D5499">
        <w:lastRenderedPageBreak/>
        <w:drawing>
          <wp:inline distT="0" distB="0" distL="0" distR="0" wp14:anchorId="25A7FBC6" wp14:editId="38729C58">
            <wp:extent cx="3513124" cy="1447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24" cy="1447925"/>
                    </a:xfrm>
                    <a:prstGeom prst="rect">
                      <a:avLst/>
                    </a:prstGeom>
                  </pic:spPr>
                </pic:pic>
              </a:graphicData>
            </a:graphic>
          </wp:inline>
        </w:drawing>
      </w:r>
    </w:p>
    <w:p w14:paraId="7EBC6211" w14:textId="1C64CFB5" w:rsidR="002D5499" w:rsidRDefault="002D5499" w:rsidP="002D5499">
      <w:pPr>
        <w:pStyle w:val="aff1"/>
        <w:spacing w:before="91" w:after="91"/>
      </w:pPr>
      <w:r>
        <w:rPr>
          <w:rFonts w:hint="eastAsia"/>
        </w:rPr>
        <w:t>图1-3-2</w:t>
      </w:r>
      <w:r>
        <w:t xml:space="preserve"> </w:t>
      </w:r>
      <w:r>
        <w:rPr>
          <w:rFonts w:hint="eastAsia"/>
        </w:rPr>
        <w:t>A</w:t>
      </w:r>
      <w:r>
        <w:t>LU_OP</w:t>
      </w:r>
      <w:r>
        <w:rPr>
          <w:rFonts w:hint="eastAsia"/>
        </w:rPr>
        <w:t>逻辑</w:t>
      </w:r>
      <w:r w:rsidR="00AB6763">
        <w:rPr>
          <w:rFonts w:hint="eastAsia"/>
        </w:rPr>
        <w:t>产生图</w:t>
      </w:r>
    </w:p>
    <w:p w14:paraId="0DD1D62A" w14:textId="77777777" w:rsidR="002D5499" w:rsidRDefault="002D5499" w:rsidP="002D5499">
      <w:pPr>
        <w:pStyle w:val="a3"/>
        <w:ind w:left="720" w:firstLineChars="0" w:firstLine="0"/>
        <w:jc w:val="center"/>
        <w:rPr>
          <w:rFonts w:hint="eastAsia"/>
        </w:rPr>
      </w:pPr>
    </w:p>
    <w:p w14:paraId="150C8B18" w14:textId="1594629E" w:rsidR="00684439" w:rsidRDefault="00684439" w:rsidP="00684439">
      <w:pPr>
        <w:pStyle w:val="a3"/>
        <w:numPr>
          <w:ilvl w:val="0"/>
          <w:numId w:val="28"/>
        </w:numPr>
        <w:ind w:firstLineChars="0"/>
      </w:pPr>
      <w:r>
        <w:rPr>
          <w:rFonts w:hint="eastAsia"/>
        </w:rPr>
        <w:t>控制信号输出逻辑</w:t>
      </w:r>
    </w:p>
    <w:p w14:paraId="78981193" w14:textId="30BCA729" w:rsidR="002D5499" w:rsidRDefault="00AB443F" w:rsidP="002D5499">
      <w:pPr>
        <w:pStyle w:val="a3"/>
        <w:ind w:left="720" w:firstLineChars="0" w:firstLine="0"/>
        <w:rPr>
          <w:rFonts w:hint="eastAsia"/>
        </w:rPr>
      </w:pPr>
      <w:r>
        <w:t>为了</w:t>
      </w:r>
      <w:r>
        <w:rPr>
          <w:rFonts w:hint="eastAsia"/>
        </w:rPr>
        <w:t>实现多指令的控制信号输出，我们需要利用译码电路生成的各指令译码信号，然后根据控制信号产生参见表将所有指令的控制信号逻辑或操作即可得到控制信号的</w:t>
      </w:r>
      <w:r>
        <w:t>逻辑</w:t>
      </w:r>
      <w:r>
        <w:rPr>
          <w:rFonts w:hint="eastAsia"/>
        </w:rPr>
        <w:t>表达式。</w:t>
      </w:r>
    </w:p>
    <w:p w14:paraId="3A5BC735" w14:textId="77777777" w:rsidR="002D5499" w:rsidRDefault="002D5499" w:rsidP="002D5499">
      <w:pPr>
        <w:pStyle w:val="a3"/>
        <w:ind w:left="300" w:firstLineChars="0"/>
      </w:pPr>
      <w:r>
        <w:rPr>
          <w:rFonts w:hint="eastAsia"/>
        </w:rPr>
        <w:t>控制信号的产生参见表</w:t>
      </w:r>
      <w:r>
        <w:rPr>
          <w:rFonts w:hint="eastAsia"/>
        </w:rPr>
        <w:t>1-2-1</w:t>
      </w:r>
    </w:p>
    <w:p w14:paraId="6DF5FEA3" w14:textId="477D1697" w:rsidR="002D5499" w:rsidRPr="005E7527" w:rsidRDefault="002D5499" w:rsidP="002D5499">
      <w:pPr>
        <w:pStyle w:val="aff1"/>
        <w:keepNext/>
        <w:spacing w:beforeLines="0" w:before="91" w:afterLines="0" w:after="91"/>
      </w:pPr>
      <w:r w:rsidRPr="008A6B5E">
        <w:rPr>
          <w:rFonts w:hint="eastAsia"/>
        </w:rPr>
        <w:t>表1-2-1</w:t>
      </w:r>
      <w:r w:rsidRPr="008A6B5E">
        <w:t xml:space="preserve"> </w:t>
      </w:r>
      <w:r w:rsidRPr="008A6B5E">
        <w:rPr>
          <w:rFonts w:hint="eastAsia"/>
        </w:rPr>
        <w:t>控制信号说明以及产生条件</w:t>
      </w:r>
    </w:p>
    <w:tbl>
      <w:tblPr>
        <w:tblW w:w="9414" w:type="dxa"/>
        <w:tblInd w:w="547" w:type="dxa"/>
        <w:tblLook w:val="04A0" w:firstRow="1" w:lastRow="0" w:firstColumn="1" w:lastColumn="0" w:noHBand="0" w:noVBand="1"/>
      </w:tblPr>
      <w:tblGrid>
        <w:gridCol w:w="754"/>
        <w:gridCol w:w="1584"/>
        <w:gridCol w:w="2416"/>
        <w:gridCol w:w="4660"/>
      </w:tblGrid>
      <w:tr w:rsidR="002D5499" w:rsidRPr="005E7527" w14:paraId="7CFC8BB5" w14:textId="77777777" w:rsidTr="002D5499">
        <w:trPr>
          <w:trHeight w:val="223"/>
        </w:trPr>
        <w:tc>
          <w:tcPr>
            <w:tcW w:w="754" w:type="dxa"/>
            <w:tcBorders>
              <w:top w:val="single" w:sz="8" w:space="0" w:color="FFFFFF"/>
              <w:left w:val="single" w:sz="8" w:space="0" w:color="FFFFFF"/>
              <w:bottom w:val="single" w:sz="12" w:space="0" w:color="FFFFFF"/>
              <w:right w:val="single" w:sz="8" w:space="0" w:color="FFFFFF"/>
            </w:tcBorders>
            <w:shd w:val="clear" w:color="000000" w:fill="5B9BD5"/>
            <w:vAlign w:val="center"/>
            <w:hideMark/>
          </w:tcPr>
          <w:p w14:paraId="1136B0DF" w14:textId="77777777" w:rsidR="002D5499" w:rsidRPr="005E7527" w:rsidRDefault="002D5499" w:rsidP="002D5499">
            <w:pPr>
              <w:widowControl/>
              <w:rPr>
                <w:rFonts w:ascii="微软雅黑" w:eastAsia="微软雅黑" w:hAnsi="微软雅黑" w:cs="宋体"/>
                <w:b/>
                <w:bCs/>
                <w:kern w:val="0"/>
              </w:rPr>
            </w:pPr>
            <w:r w:rsidRPr="005E7527">
              <w:rPr>
                <w:rFonts w:ascii="微软雅黑" w:eastAsia="微软雅黑" w:hAnsi="微软雅黑" w:cs="宋体" w:hint="eastAsia"/>
                <w:b/>
                <w:bCs/>
                <w:kern w:val="0"/>
              </w:rPr>
              <w:t>#</w:t>
            </w:r>
          </w:p>
        </w:tc>
        <w:tc>
          <w:tcPr>
            <w:tcW w:w="1584" w:type="dxa"/>
            <w:tcBorders>
              <w:top w:val="single" w:sz="8" w:space="0" w:color="FFFFFF"/>
              <w:left w:val="nil"/>
              <w:bottom w:val="single" w:sz="12" w:space="0" w:color="FFFFFF"/>
              <w:right w:val="single" w:sz="8" w:space="0" w:color="FFFFFF"/>
            </w:tcBorders>
            <w:shd w:val="clear" w:color="000000" w:fill="5B9BD5"/>
            <w:vAlign w:val="center"/>
            <w:hideMark/>
          </w:tcPr>
          <w:p w14:paraId="7A2C2603" w14:textId="77777777" w:rsidR="002D5499" w:rsidRPr="005E7527" w:rsidRDefault="002D5499" w:rsidP="00BD76BD">
            <w:pPr>
              <w:widowControl/>
              <w:jc w:val="left"/>
              <w:rPr>
                <w:rFonts w:ascii="微软雅黑" w:eastAsia="微软雅黑" w:hAnsi="微软雅黑" w:cs="宋体"/>
                <w:b/>
                <w:bCs/>
                <w:kern w:val="0"/>
              </w:rPr>
            </w:pPr>
            <w:r w:rsidRPr="005E7527">
              <w:rPr>
                <w:rFonts w:ascii="微软雅黑" w:eastAsia="微软雅黑" w:hAnsi="微软雅黑" w:cs="宋体" w:hint="eastAsia"/>
                <w:b/>
                <w:bCs/>
                <w:kern w:val="0"/>
              </w:rPr>
              <w:t>控制信号</w:t>
            </w:r>
          </w:p>
        </w:tc>
        <w:tc>
          <w:tcPr>
            <w:tcW w:w="2416" w:type="dxa"/>
            <w:tcBorders>
              <w:top w:val="single" w:sz="8" w:space="0" w:color="FFFFFF"/>
              <w:left w:val="nil"/>
              <w:bottom w:val="single" w:sz="12" w:space="0" w:color="FFFFFF"/>
              <w:right w:val="single" w:sz="8" w:space="0" w:color="FFFFFF"/>
            </w:tcBorders>
            <w:shd w:val="clear" w:color="000000" w:fill="5B9BD5"/>
            <w:vAlign w:val="center"/>
            <w:hideMark/>
          </w:tcPr>
          <w:p w14:paraId="0ABB3A7A" w14:textId="77777777" w:rsidR="002D5499" w:rsidRPr="005E7527" w:rsidRDefault="002D5499" w:rsidP="00BD76BD">
            <w:pPr>
              <w:widowControl/>
              <w:jc w:val="left"/>
              <w:rPr>
                <w:rFonts w:ascii="微软雅黑" w:eastAsia="微软雅黑" w:hAnsi="微软雅黑" w:cs="宋体"/>
                <w:b/>
                <w:bCs/>
                <w:kern w:val="0"/>
              </w:rPr>
            </w:pPr>
            <w:r w:rsidRPr="005E7527">
              <w:rPr>
                <w:rFonts w:ascii="微软雅黑" w:eastAsia="微软雅黑" w:hAnsi="微软雅黑" w:cs="宋体" w:hint="eastAsia"/>
                <w:b/>
                <w:bCs/>
                <w:kern w:val="0"/>
              </w:rPr>
              <w:t>信号说明</w:t>
            </w:r>
          </w:p>
        </w:tc>
        <w:tc>
          <w:tcPr>
            <w:tcW w:w="4660" w:type="dxa"/>
            <w:tcBorders>
              <w:top w:val="single" w:sz="8" w:space="0" w:color="FFFFFF"/>
              <w:left w:val="nil"/>
              <w:bottom w:val="single" w:sz="12" w:space="0" w:color="FFFFFF"/>
              <w:right w:val="single" w:sz="8" w:space="0" w:color="FFFFFF"/>
            </w:tcBorders>
            <w:shd w:val="clear" w:color="000000" w:fill="5B9BD5"/>
            <w:vAlign w:val="center"/>
            <w:hideMark/>
          </w:tcPr>
          <w:p w14:paraId="4BBF17B0" w14:textId="77777777" w:rsidR="002D5499" w:rsidRPr="005E7527" w:rsidRDefault="002D5499" w:rsidP="00BD76BD">
            <w:pPr>
              <w:widowControl/>
              <w:jc w:val="left"/>
              <w:rPr>
                <w:rFonts w:ascii="微软雅黑" w:eastAsia="微软雅黑" w:hAnsi="微软雅黑" w:cs="宋体"/>
                <w:b/>
                <w:bCs/>
                <w:kern w:val="0"/>
              </w:rPr>
            </w:pPr>
            <w:r w:rsidRPr="005E7527">
              <w:rPr>
                <w:rFonts w:ascii="微软雅黑" w:eastAsia="微软雅黑" w:hAnsi="微软雅黑" w:cs="宋体" w:hint="eastAsia"/>
                <w:b/>
                <w:bCs/>
                <w:kern w:val="0"/>
              </w:rPr>
              <w:t>产生条件（信号为1）</w:t>
            </w:r>
          </w:p>
        </w:tc>
      </w:tr>
      <w:tr w:rsidR="002D5499" w:rsidRPr="005E7527" w14:paraId="6FF2EFA6" w14:textId="77777777" w:rsidTr="002D5499">
        <w:trPr>
          <w:trHeight w:val="223"/>
        </w:trPr>
        <w:tc>
          <w:tcPr>
            <w:tcW w:w="754" w:type="dxa"/>
            <w:tcBorders>
              <w:top w:val="nil"/>
              <w:left w:val="single" w:sz="8" w:space="0" w:color="FFFFFF"/>
              <w:bottom w:val="single" w:sz="8" w:space="0" w:color="FFFFFF"/>
              <w:right w:val="single" w:sz="8" w:space="0" w:color="FFFFFF"/>
            </w:tcBorders>
            <w:shd w:val="clear" w:color="000000" w:fill="D2DEEF"/>
            <w:vAlign w:val="center"/>
            <w:hideMark/>
          </w:tcPr>
          <w:p w14:paraId="7F88979C"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1</w:t>
            </w:r>
          </w:p>
        </w:tc>
        <w:tc>
          <w:tcPr>
            <w:tcW w:w="1584" w:type="dxa"/>
            <w:tcBorders>
              <w:top w:val="nil"/>
              <w:left w:val="nil"/>
              <w:bottom w:val="single" w:sz="8" w:space="0" w:color="FFFFFF"/>
              <w:right w:val="single" w:sz="8" w:space="0" w:color="FFFFFF"/>
            </w:tcBorders>
            <w:shd w:val="clear" w:color="000000" w:fill="D2DEEF"/>
            <w:vAlign w:val="center"/>
            <w:hideMark/>
          </w:tcPr>
          <w:p w14:paraId="362D3B6D"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RegWrite</w:t>
            </w:r>
            <w:proofErr w:type="spellEnd"/>
          </w:p>
        </w:tc>
        <w:tc>
          <w:tcPr>
            <w:tcW w:w="2416" w:type="dxa"/>
            <w:tcBorders>
              <w:top w:val="nil"/>
              <w:left w:val="nil"/>
              <w:bottom w:val="single" w:sz="8" w:space="0" w:color="FFFFFF"/>
              <w:right w:val="single" w:sz="8" w:space="0" w:color="FFFFFF"/>
            </w:tcBorders>
            <w:shd w:val="clear" w:color="000000" w:fill="D2DEEF"/>
            <w:vAlign w:val="center"/>
            <w:hideMark/>
          </w:tcPr>
          <w:p w14:paraId="004D92E7"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寄存器写使能</w:t>
            </w:r>
          </w:p>
        </w:tc>
        <w:tc>
          <w:tcPr>
            <w:tcW w:w="4660" w:type="dxa"/>
            <w:tcBorders>
              <w:top w:val="nil"/>
              <w:left w:val="nil"/>
              <w:bottom w:val="single" w:sz="8" w:space="0" w:color="FFFFFF"/>
              <w:right w:val="single" w:sz="8" w:space="0" w:color="FFFFFF"/>
            </w:tcBorders>
            <w:shd w:val="clear" w:color="000000" w:fill="D2DEEF"/>
            <w:vAlign w:val="center"/>
            <w:hideMark/>
          </w:tcPr>
          <w:p w14:paraId="3B095447"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寄存器写回信号</w:t>
            </w:r>
          </w:p>
        </w:tc>
      </w:tr>
      <w:tr w:rsidR="002D5499" w:rsidRPr="005E7527" w14:paraId="53FEDDC3" w14:textId="77777777" w:rsidTr="002D5499">
        <w:trPr>
          <w:trHeight w:val="223"/>
        </w:trPr>
        <w:tc>
          <w:tcPr>
            <w:tcW w:w="754" w:type="dxa"/>
            <w:tcBorders>
              <w:top w:val="nil"/>
              <w:left w:val="single" w:sz="8" w:space="0" w:color="FFFFFF"/>
              <w:bottom w:val="single" w:sz="8" w:space="0" w:color="FFFFFF"/>
              <w:right w:val="single" w:sz="8" w:space="0" w:color="FFFFFF"/>
            </w:tcBorders>
            <w:shd w:val="clear" w:color="000000" w:fill="EAEFF7"/>
            <w:vAlign w:val="center"/>
            <w:hideMark/>
          </w:tcPr>
          <w:p w14:paraId="55E0A2F2"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2</w:t>
            </w:r>
          </w:p>
        </w:tc>
        <w:tc>
          <w:tcPr>
            <w:tcW w:w="1584" w:type="dxa"/>
            <w:tcBorders>
              <w:top w:val="nil"/>
              <w:left w:val="nil"/>
              <w:bottom w:val="single" w:sz="8" w:space="0" w:color="FFFFFF"/>
              <w:right w:val="single" w:sz="8" w:space="0" w:color="FFFFFF"/>
            </w:tcBorders>
            <w:shd w:val="clear" w:color="000000" w:fill="EAEFF7"/>
            <w:vAlign w:val="center"/>
            <w:hideMark/>
          </w:tcPr>
          <w:p w14:paraId="25D810A2"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MemWrite</w:t>
            </w:r>
            <w:proofErr w:type="spellEnd"/>
          </w:p>
        </w:tc>
        <w:tc>
          <w:tcPr>
            <w:tcW w:w="2416" w:type="dxa"/>
            <w:tcBorders>
              <w:top w:val="nil"/>
              <w:left w:val="nil"/>
              <w:bottom w:val="single" w:sz="8" w:space="0" w:color="FFFFFF"/>
              <w:right w:val="single" w:sz="8" w:space="0" w:color="FFFFFF"/>
            </w:tcBorders>
            <w:shd w:val="clear" w:color="000000" w:fill="EAEFF7"/>
            <w:vAlign w:val="center"/>
            <w:hideMark/>
          </w:tcPr>
          <w:p w14:paraId="6D02CDD9"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写内存控制信号</w:t>
            </w:r>
          </w:p>
        </w:tc>
        <w:tc>
          <w:tcPr>
            <w:tcW w:w="4660" w:type="dxa"/>
            <w:tcBorders>
              <w:top w:val="nil"/>
              <w:left w:val="nil"/>
              <w:bottom w:val="single" w:sz="8" w:space="0" w:color="FFFFFF"/>
              <w:right w:val="single" w:sz="8" w:space="0" w:color="FFFFFF"/>
            </w:tcBorders>
            <w:shd w:val="clear" w:color="000000" w:fill="EAEFF7"/>
            <w:vAlign w:val="center"/>
            <w:hideMark/>
          </w:tcPr>
          <w:p w14:paraId="1F9FE41D"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w:t>
            </w:r>
            <w:proofErr w:type="spellStart"/>
            <w:r w:rsidRPr="005E7527">
              <w:rPr>
                <w:rFonts w:ascii="微软雅黑" w:eastAsia="微软雅黑" w:hAnsi="微软雅黑" w:cs="宋体" w:hint="eastAsia"/>
                <w:kern w:val="0"/>
              </w:rPr>
              <w:t>sw</w:t>
            </w:r>
            <w:proofErr w:type="spellEnd"/>
            <w:r w:rsidRPr="005E7527">
              <w:rPr>
                <w:rFonts w:ascii="微软雅黑" w:eastAsia="微软雅黑" w:hAnsi="微软雅黑" w:cs="宋体" w:hint="eastAsia"/>
                <w:kern w:val="0"/>
              </w:rPr>
              <w:t>指令   未单独设置</w:t>
            </w:r>
            <w:proofErr w:type="spellStart"/>
            <w:r w:rsidRPr="005E7527">
              <w:rPr>
                <w:rFonts w:ascii="微软雅黑" w:eastAsia="微软雅黑" w:hAnsi="微软雅黑" w:cs="宋体" w:hint="eastAsia"/>
                <w:kern w:val="0"/>
              </w:rPr>
              <w:t>MemRead</w:t>
            </w:r>
            <w:proofErr w:type="spellEnd"/>
            <w:r w:rsidRPr="005E7527">
              <w:rPr>
                <w:rFonts w:ascii="微软雅黑" w:eastAsia="微软雅黑" w:hAnsi="微软雅黑" w:cs="宋体" w:hint="eastAsia"/>
                <w:kern w:val="0"/>
              </w:rPr>
              <w:t>信号</w:t>
            </w:r>
          </w:p>
        </w:tc>
      </w:tr>
      <w:tr w:rsidR="002D5499" w:rsidRPr="005E7527" w14:paraId="44281EA1" w14:textId="77777777" w:rsidTr="002D5499">
        <w:trPr>
          <w:trHeight w:val="223"/>
        </w:trPr>
        <w:tc>
          <w:tcPr>
            <w:tcW w:w="754" w:type="dxa"/>
            <w:tcBorders>
              <w:top w:val="single" w:sz="12" w:space="0" w:color="FFFFFF"/>
              <w:left w:val="single" w:sz="8" w:space="0" w:color="FFFFFF"/>
              <w:bottom w:val="single" w:sz="8" w:space="0" w:color="FFFFFF"/>
              <w:right w:val="single" w:sz="8" w:space="0" w:color="FFFFFF"/>
            </w:tcBorders>
            <w:shd w:val="clear" w:color="000000" w:fill="D2DEEF"/>
            <w:vAlign w:val="center"/>
            <w:hideMark/>
          </w:tcPr>
          <w:p w14:paraId="738E68A3"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3</w:t>
            </w:r>
          </w:p>
        </w:tc>
        <w:tc>
          <w:tcPr>
            <w:tcW w:w="1584" w:type="dxa"/>
            <w:tcBorders>
              <w:top w:val="single" w:sz="12" w:space="0" w:color="FFFFFF"/>
              <w:left w:val="nil"/>
              <w:bottom w:val="single" w:sz="8" w:space="0" w:color="FFFFFF"/>
              <w:right w:val="single" w:sz="8" w:space="0" w:color="FFFFFF"/>
            </w:tcBorders>
            <w:shd w:val="clear" w:color="000000" w:fill="D2DEEF"/>
            <w:vAlign w:val="center"/>
            <w:hideMark/>
          </w:tcPr>
          <w:p w14:paraId="39513D83"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AluOP</w:t>
            </w:r>
            <w:proofErr w:type="spellEnd"/>
          </w:p>
        </w:tc>
        <w:tc>
          <w:tcPr>
            <w:tcW w:w="2416" w:type="dxa"/>
            <w:tcBorders>
              <w:top w:val="single" w:sz="12" w:space="0" w:color="FFFFFF"/>
              <w:left w:val="nil"/>
              <w:bottom w:val="single" w:sz="8" w:space="0" w:color="FFFFFF"/>
              <w:right w:val="single" w:sz="8" w:space="0" w:color="FFFFFF"/>
            </w:tcBorders>
            <w:shd w:val="clear" w:color="000000" w:fill="D2DEEF"/>
            <w:vAlign w:val="center"/>
            <w:hideMark/>
          </w:tcPr>
          <w:p w14:paraId="7CB18DA6"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运算器操作控制符（4位）</w:t>
            </w:r>
          </w:p>
        </w:tc>
        <w:tc>
          <w:tcPr>
            <w:tcW w:w="4660" w:type="dxa"/>
            <w:tcBorders>
              <w:top w:val="single" w:sz="12" w:space="0" w:color="FFFFFF"/>
              <w:left w:val="nil"/>
              <w:bottom w:val="single" w:sz="8" w:space="0" w:color="FFFFFF"/>
              <w:right w:val="single" w:sz="8" w:space="0" w:color="FFFFFF"/>
            </w:tcBorders>
            <w:shd w:val="clear" w:color="000000" w:fill="D2DEEF"/>
            <w:vAlign w:val="center"/>
            <w:hideMark/>
          </w:tcPr>
          <w:p w14:paraId="429408F3"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R型指令根据</w:t>
            </w:r>
            <w:proofErr w:type="spellStart"/>
            <w:r w:rsidRPr="005E7527">
              <w:rPr>
                <w:rFonts w:ascii="微软雅黑" w:eastAsia="微软雅黑" w:hAnsi="微软雅黑" w:cs="宋体" w:hint="eastAsia"/>
                <w:kern w:val="0"/>
              </w:rPr>
              <w:t>Func</w:t>
            </w:r>
            <w:proofErr w:type="spellEnd"/>
            <w:r w:rsidRPr="005E7527">
              <w:rPr>
                <w:rFonts w:ascii="微软雅黑" w:eastAsia="微软雅黑" w:hAnsi="微软雅黑" w:cs="宋体" w:hint="eastAsia"/>
                <w:kern w:val="0"/>
              </w:rPr>
              <w:t>选择</w:t>
            </w:r>
          </w:p>
        </w:tc>
      </w:tr>
      <w:tr w:rsidR="002D5499" w:rsidRPr="005E7527" w14:paraId="296FC99F" w14:textId="77777777" w:rsidTr="002D5499">
        <w:trPr>
          <w:trHeight w:val="223"/>
        </w:trPr>
        <w:tc>
          <w:tcPr>
            <w:tcW w:w="754" w:type="dxa"/>
            <w:tcBorders>
              <w:top w:val="nil"/>
              <w:left w:val="single" w:sz="8" w:space="0" w:color="FFFFFF"/>
              <w:bottom w:val="single" w:sz="8" w:space="0" w:color="FFFFFF"/>
              <w:right w:val="single" w:sz="8" w:space="0" w:color="FFFFFF"/>
            </w:tcBorders>
            <w:shd w:val="clear" w:color="000000" w:fill="EAEFF7"/>
            <w:vAlign w:val="center"/>
            <w:hideMark/>
          </w:tcPr>
          <w:p w14:paraId="522BE3D9"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4</w:t>
            </w:r>
          </w:p>
        </w:tc>
        <w:tc>
          <w:tcPr>
            <w:tcW w:w="1584" w:type="dxa"/>
            <w:tcBorders>
              <w:top w:val="nil"/>
              <w:left w:val="nil"/>
              <w:bottom w:val="single" w:sz="8" w:space="0" w:color="FFFFFF"/>
              <w:right w:val="single" w:sz="8" w:space="0" w:color="FFFFFF"/>
            </w:tcBorders>
            <w:shd w:val="clear" w:color="000000" w:fill="EAEFF7"/>
            <w:vAlign w:val="center"/>
            <w:hideMark/>
          </w:tcPr>
          <w:p w14:paraId="78D0E21B"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MemToReg</w:t>
            </w:r>
            <w:proofErr w:type="spellEnd"/>
          </w:p>
        </w:tc>
        <w:tc>
          <w:tcPr>
            <w:tcW w:w="2416" w:type="dxa"/>
            <w:tcBorders>
              <w:top w:val="nil"/>
              <w:left w:val="nil"/>
              <w:bottom w:val="single" w:sz="8" w:space="0" w:color="FFFFFF"/>
              <w:right w:val="single" w:sz="8" w:space="0" w:color="FFFFFF"/>
            </w:tcBorders>
            <w:shd w:val="clear" w:color="000000" w:fill="EAEFF7"/>
            <w:vAlign w:val="center"/>
            <w:hideMark/>
          </w:tcPr>
          <w:p w14:paraId="007F23B1"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寄存器写入数据来自存储器</w:t>
            </w:r>
          </w:p>
        </w:tc>
        <w:tc>
          <w:tcPr>
            <w:tcW w:w="4660" w:type="dxa"/>
            <w:tcBorders>
              <w:top w:val="nil"/>
              <w:left w:val="nil"/>
              <w:bottom w:val="single" w:sz="8" w:space="0" w:color="FFFFFF"/>
              <w:right w:val="single" w:sz="8" w:space="0" w:color="FFFFFF"/>
            </w:tcBorders>
            <w:shd w:val="clear" w:color="000000" w:fill="EAEFF7"/>
            <w:vAlign w:val="center"/>
            <w:hideMark/>
          </w:tcPr>
          <w:p w14:paraId="2888F6C6"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w:t>
            </w:r>
            <w:proofErr w:type="spellStart"/>
            <w:r w:rsidRPr="005E7527">
              <w:rPr>
                <w:rFonts w:ascii="微软雅黑" w:eastAsia="微软雅黑" w:hAnsi="微软雅黑" w:cs="宋体" w:hint="eastAsia"/>
                <w:kern w:val="0"/>
              </w:rPr>
              <w:t>lw</w:t>
            </w:r>
            <w:proofErr w:type="spellEnd"/>
            <w:r w:rsidRPr="005E7527">
              <w:rPr>
                <w:rFonts w:ascii="微软雅黑" w:eastAsia="微软雅黑" w:hAnsi="微软雅黑" w:cs="宋体" w:hint="eastAsia"/>
                <w:kern w:val="0"/>
              </w:rPr>
              <w:t>指令</w:t>
            </w:r>
          </w:p>
        </w:tc>
      </w:tr>
      <w:tr w:rsidR="002D5499" w:rsidRPr="005E7527" w14:paraId="4901363B" w14:textId="77777777" w:rsidTr="002D5499">
        <w:trPr>
          <w:trHeight w:val="223"/>
        </w:trPr>
        <w:tc>
          <w:tcPr>
            <w:tcW w:w="754" w:type="dxa"/>
            <w:tcBorders>
              <w:top w:val="single" w:sz="12" w:space="0" w:color="FFFFFF"/>
              <w:left w:val="single" w:sz="8" w:space="0" w:color="FFFFFF"/>
              <w:bottom w:val="single" w:sz="8" w:space="0" w:color="FFFFFF"/>
              <w:right w:val="single" w:sz="8" w:space="0" w:color="FFFFFF"/>
            </w:tcBorders>
            <w:shd w:val="clear" w:color="000000" w:fill="D2DEEF"/>
            <w:vAlign w:val="center"/>
            <w:hideMark/>
          </w:tcPr>
          <w:p w14:paraId="4096A6E0"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5</w:t>
            </w:r>
          </w:p>
        </w:tc>
        <w:tc>
          <w:tcPr>
            <w:tcW w:w="1584" w:type="dxa"/>
            <w:tcBorders>
              <w:top w:val="single" w:sz="12" w:space="0" w:color="FFFFFF"/>
              <w:left w:val="nil"/>
              <w:bottom w:val="single" w:sz="8" w:space="0" w:color="FFFFFF"/>
              <w:right w:val="single" w:sz="8" w:space="0" w:color="FFFFFF"/>
            </w:tcBorders>
            <w:shd w:val="clear" w:color="000000" w:fill="D2DEEF"/>
            <w:vAlign w:val="center"/>
            <w:hideMark/>
          </w:tcPr>
          <w:p w14:paraId="6E8CB3DB"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RegDst</w:t>
            </w:r>
            <w:proofErr w:type="spellEnd"/>
          </w:p>
        </w:tc>
        <w:tc>
          <w:tcPr>
            <w:tcW w:w="2416" w:type="dxa"/>
            <w:tcBorders>
              <w:top w:val="single" w:sz="12" w:space="0" w:color="FFFFFF"/>
              <w:left w:val="nil"/>
              <w:bottom w:val="single" w:sz="8" w:space="0" w:color="FFFFFF"/>
              <w:right w:val="single" w:sz="8" w:space="0" w:color="FFFFFF"/>
            </w:tcBorders>
            <w:shd w:val="clear" w:color="000000" w:fill="D2DEEF"/>
            <w:vAlign w:val="center"/>
            <w:hideMark/>
          </w:tcPr>
          <w:p w14:paraId="26DCBDDD"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写入寄存器编号rt/</w:t>
            </w:r>
            <w:proofErr w:type="spellStart"/>
            <w:r w:rsidRPr="005E7527">
              <w:rPr>
                <w:rFonts w:ascii="微软雅黑" w:eastAsia="微软雅黑" w:hAnsi="微软雅黑" w:cs="宋体" w:hint="eastAsia"/>
                <w:kern w:val="0"/>
              </w:rPr>
              <w:t>rd</w:t>
            </w:r>
            <w:proofErr w:type="spellEnd"/>
            <w:r w:rsidRPr="005E7527">
              <w:rPr>
                <w:rFonts w:ascii="微软雅黑" w:eastAsia="微软雅黑" w:hAnsi="微软雅黑" w:cs="宋体" w:hint="eastAsia"/>
                <w:kern w:val="0"/>
              </w:rPr>
              <w:t>选择</w:t>
            </w:r>
          </w:p>
        </w:tc>
        <w:tc>
          <w:tcPr>
            <w:tcW w:w="4660" w:type="dxa"/>
            <w:tcBorders>
              <w:top w:val="single" w:sz="12" w:space="0" w:color="FFFFFF"/>
              <w:left w:val="nil"/>
              <w:bottom w:val="single" w:sz="8" w:space="0" w:color="FFFFFF"/>
              <w:right w:val="single" w:sz="8" w:space="0" w:color="FFFFFF"/>
            </w:tcBorders>
            <w:shd w:val="clear" w:color="000000" w:fill="D2DEEF"/>
            <w:vAlign w:val="center"/>
            <w:hideMark/>
          </w:tcPr>
          <w:p w14:paraId="7D6C90F0"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R型指令</w:t>
            </w:r>
          </w:p>
        </w:tc>
      </w:tr>
      <w:tr w:rsidR="002D5499" w:rsidRPr="005E7527" w14:paraId="17B851C0" w14:textId="77777777" w:rsidTr="002D5499">
        <w:trPr>
          <w:trHeight w:val="223"/>
        </w:trPr>
        <w:tc>
          <w:tcPr>
            <w:tcW w:w="754" w:type="dxa"/>
            <w:tcBorders>
              <w:top w:val="nil"/>
              <w:left w:val="single" w:sz="8" w:space="0" w:color="FFFFFF"/>
              <w:bottom w:val="single" w:sz="8" w:space="0" w:color="FFFFFF"/>
              <w:right w:val="single" w:sz="8" w:space="0" w:color="FFFFFF"/>
            </w:tcBorders>
            <w:shd w:val="clear" w:color="000000" w:fill="EAEFF7"/>
            <w:vAlign w:val="center"/>
            <w:hideMark/>
          </w:tcPr>
          <w:p w14:paraId="4E8A56C4"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6</w:t>
            </w:r>
          </w:p>
        </w:tc>
        <w:tc>
          <w:tcPr>
            <w:tcW w:w="1584" w:type="dxa"/>
            <w:tcBorders>
              <w:top w:val="nil"/>
              <w:left w:val="nil"/>
              <w:bottom w:val="single" w:sz="8" w:space="0" w:color="FFFFFF"/>
              <w:right w:val="single" w:sz="8" w:space="0" w:color="FFFFFF"/>
            </w:tcBorders>
            <w:shd w:val="clear" w:color="000000" w:fill="EAEFF7"/>
            <w:vAlign w:val="center"/>
            <w:hideMark/>
          </w:tcPr>
          <w:p w14:paraId="2C2F752C"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AluSrcB</w:t>
            </w:r>
            <w:proofErr w:type="spellEnd"/>
          </w:p>
        </w:tc>
        <w:tc>
          <w:tcPr>
            <w:tcW w:w="2416" w:type="dxa"/>
            <w:tcBorders>
              <w:top w:val="nil"/>
              <w:left w:val="nil"/>
              <w:bottom w:val="single" w:sz="8" w:space="0" w:color="FFFFFF"/>
              <w:right w:val="single" w:sz="8" w:space="0" w:color="FFFFFF"/>
            </w:tcBorders>
            <w:shd w:val="clear" w:color="000000" w:fill="EAEFF7"/>
            <w:vAlign w:val="center"/>
            <w:hideMark/>
          </w:tcPr>
          <w:p w14:paraId="33AED5E7"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运算器B输入选择</w:t>
            </w:r>
          </w:p>
        </w:tc>
        <w:tc>
          <w:tcPr>
            <w:tcW w:w="4660" w:type="dxa"/>
            <w:tcBorders>
              <w:top w:val="nil"/>
              <w:left w:val="nil"/>
              <w:bottom w:val="single" w:sz="8" w:space="0" w:color="FFFFFF"/>
              <w:right w:val="single" w:sz="8" w:space="0" w:color="FFFFFF"/>
            </w:tcBorders>
            <w:shd w:val="clear" w:color="000000" w:fill="EAEFF7"/>
            <w:vAlign w:val="center"/>
            <w:hideMark/>
          </w:tcPr>
          <w:p w14:paraId="5550CC3E"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w:t>
            </w:r>
            <w:proofErr w:type="spellStart"/>
            <w:r w:rsidRPr="005E7527">
              <w:rPr>
                <w:rFonts w:ascii="微软雅黑" w:eastAsia="微软雅黑" w:hAnsi="微软雅黑" w:cs="宋体" w:hint="eastAsia"/>
                <w:kern w:val="0"/>
              </w:rPr>
              <w:t>lw</w:t>
            </w:r>
            <w:proofErr w:type="spellEnd"/>
            <w:r w:rsidRPr="005E7527">
              <w:rPr>
                <w:rFonts w:ascii="微软雅黑" w:eastAsia="微软雅黑" w:hAnsi="微软雅黑" w:cs="宋体" w:hint="eastAsia"/>
                <w:kern w:val="0"/>
              </w:rPr>
              <w:t>指令，</w:t>
            </w:r>
            <w:proofErr w:type="spellStart"/>
            <w:r w:rsidRPr="005E7527">
              <w:rPr>
                <w:rFonts w:ascii="微软雅黑" w:eastAsia="微软雅黑" w:hAnsi="微软雅黑" w:cs="宋体" w:hint="eastAsia"/>
                <w:kern w:val="0"/>
              </w:rPr>
              <w:t>sw</w:t>
            </w:r>
            <w:proofErr w:type="spellEnd"/>
            <w:r w:rsidRPr="005E7527">
              <w:rPr>
                <w:rFonts w:ascii="微软雅黑" w:eastAsia="微软雅黑" w:hAnsi="微软雅黑" w:cs="宋体" w:hint="eastAsia"/>
                <w:kern w:val="0"/>
              </w:rPr>
              <w:t>指令，立即数运算类指令</w:t>
            </w:r>
          </w:p>
        </w:tc>
      </w:tr>
      <w:tr w:rsidR="002D5499" w:rsidRPr="005E7527" w14:paraId="1B167966" w14:textId="77777777" w:rsidTr="002D5499">
        <w:trPr>
          <w:trHeight w:val="223"/>
        </w:trPr>
        <w:tc>
          <w:tcPr>
            <w:tcW w:w="754" w:type="dxa"/>
            <w:tcBorders>
              <w:top w:val="single" w:sz="12" w:space="0" w:color="FFFFFF"/>
              <w:left w:val="single" w:sz="8" w:space="0" w:color="FFFFFF"/>
              <w:bottom w:val="single" w:sz="8" w:space="0" w:color="FFFFFF"/>
              <w:right w:val="single" w:sz="8" w:space="0" w:color="FFFFFF"/>
            </w:tcBorders>
            <w:shd w:val="clear" w:color="000000" w:fill="D2DEEF"/>
            <w:vAlign w:val="center"/>
            <w:hideMark/>
          </w:tcPr>
          <w:p w14:paraId="1524E375"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7</w:t>
            </w:r>
          </w:p>
        </w:tc>
        <w:tc>
          <w:tcPr>
            <w:tcW w:w="1584" w:type="dxa"/>
            <w:tcBorders>
              <w:top w:val="single" w:sz="12" w:space="0" w:color="FFFFFF"/>
              <w:left w:val="nil"/>
              <w:bottom w:val="single" w:sz="8" w:space="0" w:color="FFFFFF"/>
              <w:right w:val="single" w:sz="8" w:space="0" w:color="FFFFFF"/>
            </w:tcBorders>
            <w:shd w:val="clear" w:color="000000" w:fill="D2DEEF"/>
            <w:vAlign w:val="center"/>
            <w:hideMark/>
          </w:tcPr>
          <w:p w14:paraId="4336B587"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SignedExt</w:t>
            </w:r>
            <w:proofErr w:type="spellEnd"/>
          </w:p>
        </w:tc>
        <w:tc>
          <w:tcPr>
            <w:tcW w:w="2416" w:type="dxa"/>
            <w:tcBorders>
              <w:top w:val="single" w:sz="12" w:space="0" w:color="FFFFFF"/>
              <w:left w:val="nil"/>
              <w:bottom w:val="single" w:sz="8" w:space="0" w:color="FFFFFF"/>
              <w:right w:val="single" w:sz="8" w:space="0" w:color="FFFFFF"/>
            </w:tcBorders>
            <w:shd w:val="clear" w:color="000000" w:fill="D2DEEF"/>
            <w:vAlign w:val="center"/>
            <w:hideMark/>
          </w:tcPr>
          <w:p w14:paraId="24DED476"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立即数符号扩展</w:t>
            </w:r>
          </w:p>
        </w:tc>
        <w:tc>
          <w:tcPr>
            <w:tcW w:w="4660" w:type="dxa"/>
            <w:tcBorders>
              <w:top w:val="single" w:sz="12" w:space="0" w:color="FFFFFF"/>
              <w:left w:val="nil"/>
              <w:bottom w:val="single" w:sz="8" w:space="0" w:color="FFFFFF"/>
              <w:right w:val="single" w:sz="8" w:space="0" w:color="FFFFFF"/>
            </w:tcBorders>
            <w:shd w:val="clear" w:color="000000" w:fill="D2DEEF"/>
            <w:vAlign w:val="center"/>
            <w:hideMark/>
          </w:tcPr>
          <w:p w14:paraId="1389733C"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ADDI、ADDIU、SLTI指令</w:t>
            </w:r>
          </w:p>
        </w:tc>
      </w:tr>
      <w:tr w:rsidR="002D5499" w:rsidRPr="005E7527" w14:paraId="350EA168" w14:textId="77777777" w:rsidTr="002D5499">
        <w:trPr>
          <w:trHeight w:val="223"/>
        </w:trPr>
        <w:tc>
          <w:tcPr>
            <w:tcW w:w="754" w:type="dxa"/>
            <w:tcBorders>
              <w:top w:val="nil"/>
              <w:left w:val="single" w:sz="8" w:space="0" w:color="FFFFFF"/>
              <w:bottom w:val="single" w:sz="8" w:space="0" w:color="FFFFFF"/>
              <w:right w:val="single" w:sz="8" w:space="0" w:color="FFFFFF"/>
            </w:tcBorders>
            <w:shd w:val="clear" w:color="000000" w:fill="EAEFF7"/>
            <w:vAlign w:val="center"/>
            <w:hideMark/>
          </w:tcPr>
          <w:p w14:paraId="483C0529"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8</w:t>
            </w:r>
          </w:p>
        </w:tc>
        <w:tc>
          <w:tcPr>
            <w:tcW w:w="1584" w:type="dxa"/>
            <w:tcBorders>
              <w:top w:val="nil"/>
              <w:left w:val="nil"/>
              <w:bottom w:val="single" w:sz="8" w:space="0" w:color="FFFFFF"/>
              <w:right w:val="single" w:sz="8" w:space="0" w:color="FFFFFF"/>
            </w:tcBorders>
            <w:shd w:val="clear" w:color="000000" w:fill="EAEFF7"/>
            <w:vAlign w:val="center"/>
            <w:hideMark/>
          </w:tcPr>
          <w:p w14:paraId="419EDE32"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JR</w:t>
            </w:r>
          </w:p>
        </w:tc>
        <w:tc>
          <w:tcPr>
            <w:tcW w:w="2416" w:type="dxa"/>
            <w:tcBorders>
              <w:top w:val="nil"/>
              <w:left w:val="nil"/>
              <w:bottom w:val="single" w:sz="8" w:space="0" w:color="FFFFFF"/>
              <w:right w:val="single" w:sz="8" w:space="0" w:color="FFFFFF"/>
            </w:tcBorders>
            <w:shd w:val="clear" w:color="000000" w:fill="EAEFF7"/>
            <w:vAlign w:val="center"/>
            <w:hideMark/>
          </w:tcPr>
          <w:p w14:paraId="06BEF803"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寄存器跳转指令译码信号</w:t>
            </w:r>
          </w:p>
        </w:tc>
        <w:tc>
          <w:tcPr>
            <w:tcW w:w="4660" w:type="dxa"/>
            <w:tcBorders>
              <w:top w:val="nil"/>
              <w:left w:val="nil"/>
              <w:bottom w:val="single" w:sz="8" w:space="0" w:color="FFFFFF"/>
              <w:right w:val="single" w:sz="8" w:space="0" w:color="FFFFFF"/>
            </w:tcBorders>
            <w:shd w:val="clear" w:color="000000" w:fill="EAEFF7"/>
            <w:vAlign w:val="center"/>
            <w:hideMark/>
          </w:tcPr>
          <w:p w14:paraId="673D4861"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JR指令</w:t>
            </w:r>
          </w:p>
        </w:tc>
      </w:tr>
      <w:tr w:rsidR="002D5499" w:rsidRPr="005E7527" w14:paraId="0C9748A5" w14:textId="77777777" w:rsidTr="002D5499">
        <w:trPr>
          <w:trHeight w:val="223"/>
        </w:trPr>
        <w:tc>
          <w:tcPr>
            <w:tcW w:w="754" w:type="dxa"/>
            <w:tcBorders>
              <w:top w:val="single" w:sz="12" w:space="0" w:color="FFFFFF"/>
              <w:left w:val="single" w:sz="8" w:space="0" w:color="FFFFFF"/>
              <w:bottom w:val="single" w:sz="8" w:space="0" w:color="FFFFFF"/>
              <w:right w:val="single" w:sz="8" w:space="0" w:color="FFFFFF"/>
            </w:tcBorders>
            <w:shd w:val="clear" w:color="000000" w:fill="D2DEEF"/>
            <w:vAlign w:val="center"/>
            <w:hideMark/>
          </w:tcPr>
          <w:p w14:paraId="0D52E967"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9</w:t>
            </w:r>
          </w:p>
        </w:tc>
        <w:tc>
          <w:tcPr>
            <w:tcW w:w="1584" w:type="dxa"/>
            <w:tcBorders>
              <w:top w:val="single" w:sz="12" w:space="0" w:color="FFFFFF"/>
              <w:left w:val="nil"/>
              <w:bottom w:val="single" w:sz="8" w:space="0" w:color="FFFFFF"/>
              <w:right w:val="single" w:sz="8" w:space="0" w:color="FFFFFF"/>
            </w:tcBorders>
            <w:shd w:val="clear" w:color="000000" w:fill="D2DEEF"/>
            <w:vAlign w:val="center"/>
            <w:hideMark/>
          </w:tcPr>
          <w:p w14:paraId="40D0C6FF"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JAL</w:t>
            </w:r>
          </w:p>
        </w:tc>
        <w:tc>
          <w:tcPr>
            <w:tcW w:w="2416" w:type="dxa"/>
            <w:tcBorders>
              <w:top w:val="single" w:sz="12" w:space="0" w:color="FFFFFF"/>
              <w:left w:val="nil"/>
              <w:bottom w:val="single" w:sz="8" w:space="0" w:color="FFFFFF"/>
              <w:right w:val="single" w:sz="8" w:space="0" w:color="FFFFFF"/>
            </w:tcBorders>
            <w:shd w:val="clear" w:color="000000" w:fill="D2DEEF"/>
            <w:vAlign w:val="center"/>
            <w:hideMark/>
          </w:tcPr>
          <w:p w14:paraId="246EEF6B"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JAL指令译码信号</w:t>
            </w:r>
          </w:p>
        </w:tc>
        <w:tc>
          <w:tcPr>
            <w:tcW w:w="4660" w:type="dxa"/>
            <w:tcBorders>
              <w:top w:val="single" w:sz="12" w:space="0" w:color="FFFFFF"/>
              <w:left w:val="nil"/>
              <w:bottom w:val="single" w:sz="8" w:space="0" w:color="FFFFFF"/>
              <w:right w:val="single" w:sz="8" w:space="0" w:color="FFFFFF"/>
            </w:tcBorders>
            <w:shd w:val="clear" w:color="000000" w:fill="D2DEEF"/>
            <w:vAlign w:val="center"/>
            <w:hideMark/>
          </w:tcPr>
          <w:p w14:paraId="4EE399FC"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JAL指令 ，选择寄存器写回编号，写回值</w:t>
            </w:r>
          </w:p>
        </w:tc>
      </w:tr>
      <w:tr w:rsidR="002D5499" w:rsidRPr="005E7527" w14:paraId="6F43EDDE" w14:textId="77777777" w:rsidTr="002D5499">
        <w:trPr>
          <w:trHeight w:val="223"/>
        </w:trPr>
        <w:tc>
          <w:tcPr>
            <w:tcW w:w="754" w:type="dxa"/>
            <w:tcBorders>
              <w:top w:val="nil"/>
              <w:left w:val="single" w:sz="8" w:space="0" w:color="FFFFFF"/>
              <w:bottom w:val="single" w:sz="8" w:space="0" w:color="FFFFFF"/>
              <w:right w:val="single" w:sz="8" w:space="0" w:color="FFFFFF"/>
            </w:tcBorders>
            <w:shd w:val="clear" w:color="000000" w:fill="EAEFF7"/>
            <w:vAlign w:val="center"/>
            <w:hideMark/>
          </w:tcPr>
          <w:p w14:paraId="22CA8B3B"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lastRenderedPageBreak/>
              <w:t>10</w:t>
            </w:r>
          </w:p>
        </w:tc>
        <w:tc>
          <w:tcPr>
            <w:tcW w:w="1584" w:type="dxa"/>
            <w:tcBorders>
              <w:top w:val="nil"/>
              <w:left w:val="nil"/>
              <w:bottom w:val="single" w:sz="8" w:space="0" w:color="FFFFFF"/>
              <w:right w:val="single" w:sz="8" w:space="0" w:color="FFFFFF"/>
            </w:tcBorders>
            <w:shd w:val="clear" w:color="000000" w:fill="EAEFF7"/>
            <w:vAlign w:val="center"/>
            <w:hideMark/>
          </w:tcPr>
          <w:p w14:paraId="4F4C0D21"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JMP</w:t>
            </w:r>
          </w:p>
        </w:tc>
        <w:tc>
          <w:tcPr>
            <w:tcW w:w="2416" w:type="dxa"/>
            <w:tcBorders>
              <w:top w:val="nil"/>
              <w:left w:val="nil"/>
              <w:bottom w:val="single" w:sz="8" w:space="0" w:color="FFFFFF"/>
              <w:right w:val="single" w:sz="8" w:space="0" w:color="FFFFFF"/>
            </w:tcBorders>
            <w:shd w:val="clear" w:color="000000" w:fill="EAEFF7"/>
            <w:vAlign w:val="center"/>
            <w:hideMark/>
          </w:tcPr>
          <w:p w14:paraId="33A09BC2"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无条件分支控制信号</w:t>
            </w:r>
          </w:p>
        </w:tc>
        <w:tc>
          <w:tcPr>
            <w:tcW w:w="4660" w:type="dxa"/>
            <w:tcBorders>
              <w:top w:val="nil"/>
              <w:left w:val="nil"/>
              <w:bottom w:val="single" w:sz="8" w:space="0" w:color="FFFFFF"/>
              <w:right w:val="single" w:sz="8" w:space="0" w:color="FFFFFF"/>
            </w:tcBorders>
            <w:shd w:val="clear" w:color="000000" w:fill="EAEFF7"/>
            <w:vAlign w:val="center"/>
            <w:hideMark/>
          </w:tcPr>
          <w:p w14:paraId="3384231D"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J、JAL、JR指令，选择无条件分支地址</w:t>
            </w:r>
          </w:p>
        </w:tc>
      </w:tr>
      <w:tr w:rsidR="002D5499" w:rsidRPr="005E7527" w14:paraId="3C6DD1AC" w14:textId="77777777" w:rsidTr="002D5499">
        <w:trPr>
          <w:trHeight w:val="223"/>
        </w:trPr>
        <w:tc>
          <w:tcPr>
            <w:tcW w:w="754" w:type="dxa"/>
            <w:tcBorders>
              <w:top w:val="single" w:sz="12" w:space="0" w:color="FFFFFF"/>
              <w:left w:val="single" w:sz="8" w:space="0" w:color="FFFFFF"/>
              <w:bottom w:val="single" w:sz="8" w:space="0" w:color="FFFFFF"/>
              <w:right w:val="single" w:sz="8" w:space="0" w:color="FFFFFF"/>
            </w:tcBorders>
            <w:shd w:val="clear" w:color="000000" w:fill="D2DEEF"/>
            <w:vAlign w:val="center"/>
            <w:hideMark/>
          </w:tcPr>
          <w:p w14:paraId="1C0951CA"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11</w:t>
            </w:r>
          </w:p>
        </w:tc>
        <w:tc>
          <w:tcPr>
            <w:tcW w:w="1584" w:type="dxa"/>
            <w:tcBorders>
              <w:top w:val="single" w:sz="12" w:space="0" w:color="FFFFFF"/>
              <w:left w:val="nil"/>
              <w:bottom w:val="single" w:sz="8" w:space="0" w:color="FFFFFF"/>
              <w:right w:val="single" w:sz="8" w:space="0" w:color="FFFFFF"/>
            </w:tcBorders>
            <w:shd w:val="clear" w:color="000000" w:fill="D2DEEF"/>
            <w:vAlign w:val="center"/>
            <w:hideMark/>
          </w:tcPr>
          <w:p w14:paraId="2C937AD7"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Beq</w:t>
            </w:r>
            <w:proofErr w:type="spellEnd"/>
          </w:p>
        </w:tc>
        <w:tc>
          <w:tcPr>
            <w:tcW w:w="2416" w:type="dxa"/>
            <w:tcBorders>
              <w:top w:val="single" w:sz="12" w:space="0" w:color="FFFFFF"/>
              <w:left w:val="nil"/>
              <w:bottom w:val="single" w:sz="8" w:space="0" w:color="FFFFFF"/>
              <w:right w:val="single" w:sz="8" w:space="0" w:color="FFFFFF"/>
            </w:tcBorders>
            <w:shd w:val="clear" w:color="000000" w:fill="D2DEEF"/>
            <w:vAlign w:val="center"/>
            <w:hideMark/>
          </w:tcPr>
          <w:p w14:paraId="30DC5662"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Beq</w:t>
            </w:r>
            <w:proofErr w:type="spellEnd"/>
            <w:r w:rsidRPr="005E7527">
              <w:rPr>
                <w:rFonts w:ascii="微软雅黑" w:eastAsia="微软雅黑" w:hAnsi="微软雅黑" w:cs="宋体" w:hint="eastAsia"/>
                <w:kern w:val="0"/>
              </w:rPr>
              <w:t>指令译码信号</w:t>
            </w:r>
          </w:p>
        </w:tc>
        <w:tc>
          <w:tcPr>
            <w:tcW w:w="4660" w:type="dxa"/>
            <w:tcBorders>
              <w:top w:val="single" w:sz="12" w:space="0" w:color="FFFFFF"/>
              <w:left w:val="nil"/>
              <w:bottom w:val="single" w:sz="8" w:space="0" w:color="FFFFFF"/>
              <w:right w:val="single" w:sz="8" w:space="0" w:color="FFFFFF"/>
            </w:tcBorders>
            <w:shd w:val="clear" w:color="000000" w:fill="D2DEEF"/>
            <w:vAlign w:val="center"/>
            <w:hideMark/>
          </w:tcPr>
          <w:p w14:paraId="0FEAC3FF"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w:t>
            </w:r>
            <w:proofErr w:type="spellStart"/>
            <w:r w:rsidRPr="005E7527">
              <w:rPr>
                <w:rFonts w:ascii="微软雅黑" w:eastAsia="微软雅黑" w:hAnsi="微软雅黑" w:cs="宋体" w:hint="eastAsia"/>
                <w:kern w:val="0"/>
              </w:rPr>
              <w:t>Beq</w:t>
            </w:r>
            <w:proofErr w:type="spellEnd"/>
            <w:r w:rsidRPr="005E7527">
              <w:rPr>
                <w:rFonts w:ascii="微软雅黑" w:eastAsia="微软雅黑" w:hAnsi="微软雅黑" w:cs="宋体" w:hint="eastAsia"/>
                <w:kern w:val="0"/>
              </w:rPr>
              <w:t>指令，用于有条件分支控制</w:t>
            </w:r>
          </w:p>
        </w:tc>
      </w:tr>
      <w:tr w:rsidR="002D5499" w:rsidRPr="005E7527" w14:paraId="07C6CB2E" w14:textId="77777777" w:rsidTr="002D5499">
        <w:trPr>
          <w:trHeight w:val="223"/>
        </w:trPr>
        <w:tc>
          <w:tcPr>
            <w:tcW w:w="754" w:type="dxa"/>
            <w:tcBorders>
              <w:top w:val="nil"/>
              <w:left w:val="single" w:sz="8" w:space="0" w:color="FFFFFF"/>
              <w:bottom w:val="single" w:sz="8" w:space="0" w:color="FFFFFF"/>
              <w:right w:val="single" w:sz="8" w:space="0" w:color="FFFFFF"/>
            </w:tcBorders>
            <w:shd w:val="clear" w:color="000000" w:fill="EAEFF7"/>
            <w:vAlign w:val="center"/>
            <w:hideMark/>
          </w:tcPr>
          <w:p w14:paraId="5C118AA0"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12</w:t>
            </w:r>
          </w:p>
        </w:tc>
        <w:tc>
          <w:tcPr>
            <w:tcW w:w="1584" w:type="dxa"/>
            <w:tcBorders>
              <w:top w:val="nil"/>
              <w:left w:val="nil"/>
              <w:bottom w:val="single" w:sz="8" w:space="0" w:color="FFFFFF"/>
              <w:right w:val="single" w:sz="8" w:space="0" w:color="FFFFFF"/>
            </w:tcBorders>
            <w:shd w:val="clear" w:color="000000" w:fill="EAEFF7"/>
            <w:vAlign w:val="center"/>
            <w:hideMark/>
          </w:tcPr>
          <w:p w14:paraId="27FFFF7B"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Bne</w:t>
            </w:r>
            <w:proofErr w:type="spellEnd"/>
          </w:p>
        </w:tc>
        <w:tc>
          <w:tcPr>
            <w:tcW w:w="2416" w:type="dxa"/>
            <w:tcBorders>
              <w:top w:val="nil"/>
              <w:left w:val="nil"/>
              <w:bottom w:val="single" w:sz="8" w:space="0" w:color="FFFFFF"/>
              <w:right w:val="single" w:sz="8" w:space="0" w:color="FFFFFF"/>
            </w:tcBorders>
            <w:shd w:val="clear" w:color="000000" w:fill="EAEFF7"/>
            <w:vAlign w:val="center"/>
            <w:hideMark/>
          </w:tcPr>
          <w:p w14:paraId="22F8E5FB"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Bne</w:t>
            </w:r>
            <w:proofErr w:type="spellEnd"/>
            <w:r w:rsidRPr="005E7527">
              <w:rPr>
                <w:rFonts w:ascii="微软雅黑" w:eastAsia="微软雅黑" w:hAnsi="微软雅黑" w:cs="宋体" w:hint="eastAsia"/>
                <w:kern w:val="0"/>
              </w:rPr>
              <w:t>指令译码信号</w:t>
            </w:r>
          </w:p>
        </w:tc>
        <w:tc>
          <w:tcPr>
            <w:tcW w:w="4660" w:type="dxa"/>
            <w:tcBorders>
              <w:top w:val="nil"/>
              <w:left w:val="nil"/>
              <w:bottom w:val="single" w:sz="8" w:space="0" w:color="FFFFFF"/>
              <w:right w:val="single" w:sz="8" w:space="0" w:color="FFFFFF"/>
            </w:tcBorders>
            <w:shd w:val="clear" w:color="000000" w:fill="EAEFF7"/>
            <w:vAlign w:val="center"/>
            <w:hideMark/>
          </w:tcPr>
          <w:p w14:paraId="419B8EEC"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w:t>
            </w:r>
            <w:proofErr w:type="spellStart"/>
            <w:r w:rsidRPr="005E7527">
              <w:rPr>
                <w:rFonts w:ascii="微软雅黑" w:eastAsia="微软雅黑" w:hAnsi="微软雅黑" w:cs="宋体" w:hint="eastAsia"/>
                <w:kern w:val="0"/>
              </w:rPr>
              <w:t>Bne</w:t>
            </w:r>
            <w:proofErr w:type="spellEnd"/>
            <w:r w:rsidRPr="005E7527">
              <w:rPr>
                <w:rFonts w:ascii="微软雅黑" w:eastAsia="微软雅黑" w:hAnsi="微软雅黑" w:cs="宋体" w:hint="eastAsia"/>
                <w:kern w:val="0"/>
              </w:rPr>
              <w:t>指令，用于有条件分支控制</w:t>
            </w:r>
          </w:p>
        </w:tc>
      </w:tr>
      <w:tr w:rsidR="002D5499" w:rsidRPr="005E7527" w14:paraId="7DC846FA" w14:textId="77777777" w:rsidTr="003944D2">
        <w:trPr>
          <w:trHeight w:val="223"/>
        </w:trPr>
        <w:tc>
          <w:tcPr>
            <w:tcW w:w="754" w:type="dxa"/>
            <w:tcBorders>
              <w:top w:val="single" w:sz="12" w:space="0" w:color="FFFFFF"/>
              <w:left w:val="single" w:sz="8" w:space="0" w:color="FFFFFF"/>
              <w:bottom w:val="single" w:sz="12" w:space="0" w:color="FFFFFF"/>
              <w:right w:val="single" w:sz="8" w:space="0" w:color="FFFFFF"/>
            </w:tcBorders>
            <w:shd w:val="clear" w:color="000000" w:fill="D2DEEF"/>
            <w:vAlign w:val="center"/>
            <w:hideMark/>
          </w:tcPr>
          <w:p w14:paraId="706D5636" w14:textId="77777777" w:rsidR="002D5499" w:rsidRPr="005E7527" w:rsidRDefault="002D5499" w:rsidP="00BD76BD">
            <w:pPr>
              <w:widowControl/>
              <w:jc w:val="center"/>
              <w:rPr>
                <w:rFonts w:ascii="微软雅黑" w:eastAsia="微软雅黑" w:hAnsi="微软雅黑" w:cs="宋体"/>
                <w:kern w:val="0"/>
              </w:rPr>
            </w:pPr>
            <w:r w:rsidRPr="005E7527">
              <w:rPr>
                <w:rFonts w:ascii="微软雅黑" w:eastAsia="微软雅黑" w:hAnsi="微软雅黑" w:cs="宋体" w:hint="eastAsia"/>
                <w:kern w:val="0"/>
              </w:rPr>
              <w:t>13</w:t>
            </w:r>
          </w:p>
        </w:tc>
        <w:tc>
          <w:tcPr>
            <w:tcW w:w="1584" w:type="dxa"/>
            <w:tcBorders>
              <w:top w:val="single" w:sz="12" w:space="0" w:color="FFFFFF"/>
              <w:left w:val="nil"/>
              <w:bottom w:val="single" w:sz="12" w:space="0" w:color="FFFFFF"/>
              <w:right w:val="single" w:sz="8" w:space="0" w:color="FFFFFF"/>
            </w:tcBorders>
            <w:shd w:val="clear" w:color="000000" w:fill="D2DEEF"/>
            <w:vAlign w:val="center"/>
            <w:hideMark/>
          </w:tcPr>
          <w:p w14:paraId="2D913FCB"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Syscall</w:t>
            </w:r>
            <w:proofErr w:type="spellEnd"/>
          </w:p>
        </w:tc>
        <w:tc>
          <w:tcPr>
            <w:tcW w:w="2416" w:type="dxa"/>
            <w:tcBorders>
              <w:top w:val="single" w:sz="12" w:space="0" w:color="FFFFFF"/>
              <w:left w:val="nil"/>
              <w:bottom w:val="single" w:sz="12" w:space="0" w:color="FFFFFF"/>
              <w:right w:val="single" w:sz="8" w:space="0" w:color="FFFFFF"/>
            </w:tcBorders>
            <w:shd w:val="clear" w:color="000000" w:fill="D2DEEF"/>
            <w:vAlign w:val="center"/>
            <w:hideMark/>
          </w:tcPr>
          <w:p w14:paraId="3849110F" w14:textId="77777777" w:rsidR="002D5499" w:rsidRPr="005E7527" w:rsidRDefault="002D5499" w:rsidP="00BD76BD">
            <w:pPr>
              <w:widowControl/>
              <w:jc w:val="left"/>
              <w:rPr>
                <w:rFonts w:ascii="微软雅黑" w:eastAsia="微软雅黑" w:hAnsi="微软雅黑" w:cs="宋体"/>
                <w:kern w:val="0"/>
              </w:rPr>
            </w:pPr>
            <w:proofErr w:type="spellStart"/>
            <w:r w:rsidRPr="005E7527">
              <w:rPr>
                <w:rFonts w:ascii="微软雅黑" w:eastAsia="微软雅黑" w:hAnsi="微软雅黑" w:cs="宋体" w:hint="eastAsia"/>
                <w:kern w:val="0"/>
              </w:rPr>
              <w:t>Syscall</w:t>
            </w:r>
            <w:proofErr w:type="spellEnd"/>
            <w:r w:rsidRPr="005E7527">
              <w:rPr>
                <w:rFonts w:ascii="微软雅黑" w:eastAsia="微软雅黑" w:hAnsi="微软雅黑" w:cs="宋体" w:hint="eastAsia"/>
                <w:kern w:val="0"/>
              </w:rPr>
              <w:t>指令译码信号</w:t>
            </w:r>
          </w:p>
        </w:tc>
        <w:tc>
          <w:tcPr>
            <w:tcW w:w="4660" w:type="dxa"/>
            <w:tcBorders>
              <w:top w:val="single" w:sz="12" w:space="0" w:color="FFFFFF"/>
              <w:left w:val="nil"/>
              <w:bottom w:val="single" w:sz="12" w:space="0" w:color="FFFFFF"/>
              <w:right w:val="single" w:sz="8" w:space="0" w:color="FFFFFF"/>
            </w:tcBorders>
            <w:shd w:val="clear" w:color="000000" w:fill="D2DEEF"/>
            <w:vAlign w:val="center"/>
            <w:hideMark/>
          </w:tcPr>
          <w:p w14:paraId="66203CC5" w14:textId="77777777" w:rsidR="002D5499" w:rsidRPr="005E7527" w:rsidRDefault="002D5499" w:rsidP="00BD76BD">
            <w:pPr>
              <w:widowControl/>
              <w:jc w:val="left"/>
              <w:rPr>
                <w:rFonts w:ascii="微软雅黑" w:eastAsia="微软雅黑" w:hAnsi="微软雅黑" w:cs="宋体"/>
                <w:kern w:val="0"/>
              </w:rPr>
            </w:pPr>
            <w:r w:rsidRPr="005E7527">
              <w:rPr>
                <w:rFonts w:ascii="微软雅黑" w:eastAsia="微软雅黑" w:hAnsi="微软雅黑" w:cs="宋体" w:hint="eastAsia"/>
                <w:kern w:val="0"/>
              </w:rPr>
              <w:t xml:space="preserve"> 根据$V0寄存器的值，决定是停机还是输出</w:t>
            </w:r>
          </w:p>
        </w:tc>
      </w:tr>
    </w:tbl>
    <w:p w14:paraId="48E72C1A" w14:textId="7F0189D2" w:rsidR="003944D2" w:rsidRDefault="003944D2" w:rsidP="003944D2">
      <w:r>
        <w:rPr>
          <w:rFonts w:hint="eastAsia"/>
        </w:rPr>
        <w:t>根据上述的分析，我们可以生成单周期硬布线控制器，其电路连接如下图所示：</w:t>
      </w:r>
    </w:p>
    <w:p w14:paraId="6F56C71D" w14:textId="203F80F7" w:rsidR="002D5499" w:rsidRDefault="005B0E23" w:rsidP="005B0E23">
      <w:pPr>
        <w:pStyle w:val="a3"/>
        <w:ind w:left="720" w:firstLineChars="0" w:firstLine="0"/>
        <w:jc w:val="center"/>
      </w:pPr>
      <w:r w:rsidRPr="005B0E23">
        <w:drawing>
          <wp:inline distT="0" distB="0" distL="0" distR="0" wp14:anchorId="6E0122A3" wp14:editId="445E3FF9">
            <wp:extent cx="5688965" cy="1727200"/>
            <wp:effectExtent l="0" t="0" r="698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1727200"/>
                    </a:xfrm>
                    <a:prstGeom prst="rect">
                      <a:avLst/>
                    </a:prstGeom>
                  </pic:spPr>
                </pic:pic>
              </a:graphicData>
            </a:graphic>
          </wp:inline>
        </w:drawing>
      </w:r>
    </w:p>
    <w:p w14:paraId="532B6740" w14:textId="43243597" w:rsidR="003944D2" w:rsidRDefault="003944D2" w:rsidP="003944D2">
      <w:pPr>
        <w:pStyle w:val="aff1"/>
        <w:spacing w:before="91" w:after="91"/>
      </w:pPr>
      <w:r>
        <w:rPr>
          <w:rFonts w:hint="eastAsia"/>
        </w:rPr>
        <w:t>图1-3-3</w:t>
      </w:r>
      <w:r>
        <w:t xml:space="preserve"> </w:t>
      </w:r>
      <w:r>
        <w:rPr>
          <w:rFonts w:hint="eastAsia"/>
        </w:rPr>
        <w:t>单周期硬布线控制器电路图</w:t>
      </w:r>
    </w:p>
    <w:p w14:paraId="3F4341FF" w14:textId="0984E4C0" w:rsidR="003944D2" w:rsidRDefault="0022119C" w:rsidP="0022119C">
      <w:pPr>
        <w:pStyle w:val="30"/>
        <w:spacing w:before="229" w:after="229"/>
      </w:pPr>
      <w:r>
        <w:rPr>
          <w:rFonts w:hint="eastAsia"/>
        </w:rPr>
        <w:t>单周期</w:t>
      </w:r>
      <w:r>
        <w:rPr>
          <w:rFonts w:hint="eastAsia"/>
        </w:rPr>
        <w:t>C</w:t>
      </w:r>
      <w:r>
        <w:t>PU</w:t>
      </w:r>
      <w:r>
        <w:rPr>
          <w:rFonts w:hint="eastAsia"/>
        </w:rPr>
        <w:t>总体结构图</w:t>
      </w:r>
    </w:p>
    <w:p w14:paraId="4A485611" w14:textId="1FB8FEE7" w:rsidR="0022119C" w:rsidRDefault="0022119C" w:rsidP="0022119C">
      <w:pPr>
        <w:pStyle w:val="a3"/>
        <w:ind w:firstLine="480"/>
      </w:pPr>
      <w:r>
        <w:rPr>
          <w:rFonts w:hint="eastAsia"/>
        </w:rPr>
        <w:t>C</w:t>
      </w:r>
      <w:r>
        <w:t>PU</w:t>
      </w:r>
      <w:r>
        <w:rPr>
          <w:rFonts w:hint="eastAsia"/>
        </w:rPr>
        <w:t>总体结构在上述说明的模块和器件的使用情况后，还需要进行数据通路的构建</w:t>
      </w:r>
      <w:r w:rsidR="00E76A9D">
        <w:rPr>
          <w:rFonts w:hint="eastAsia"/>
        </w:rPr>
        <w:t>。为此，需要对主要功能部件的输入进行分析，主要功能部件输入表如下</w:t>
      </w:r>
      <w:r w:rsidR="004F6010">
        <w:rPr>
          <w:rFonts w:hint="eastAsia"/>
        </w:rPr>
        <w:t>图</w:t>
      </w:r>
      <w:r w:rsidR="00E76A9D">
        <w:rPr>
          <w:rFonts w:hint="eastAsia"/>
        </w:rPr>
        <w:t>所示：</w:t>
      </w:r>
    </w:p>
    <w:p w14:paraId="50F4B9FD" w14:textId="086D5E84" w:rsidR="00BD76BD" w:rsidRDefault="004F6010" w:rsidP="0022119C">
      <w:pPr>
        <w:pStyle w:val="a3"/>
        <w:ind w:firstLine="480"/>
      </w:pPr>
      <w:r w:rsidRPr="004F6010">
        <w:drawing>
          <wp:inline distT="0" distB="0" distL="0" distR="0" wp14:anchorId="1B77CB9E" wp14:editId="0F226994">
            <wp:extent cx="5688965" cy="1518920"/>
            <wp:effectExtent l="0" t="0" r="698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1518920"/>
                    </a:xfrm>
                    <a:prstGeom prst="rect">
                      <a:avLst/>
                    </a:prstGeom>
                  </pic:spPr>
                </pic:pic>
              </a:graphicData>
            </a:graphic>
          </wp:inline>
        </w:drawing>
      </w:r>
    </w:p>
    <w:p w14:paraId="750C2368" w14:textId="58C61B8C" w:rsidR="004F6010" w:rsidRDefault="004F6010" w:rsidP="004F6010">
      <w:pPr>
        <w:pStyle w:val="aff1"/>
        <w:spacing w:before="91" w:after="91"/>
      </w:pPr>
      <w:r>
        <w:rPr>
          <w:rFonts w:hint="eastAsia"/>
        </w:rPr>
        <w:t>图1-3-4</w:t>
      </w:r>
      <w:r>
        <w:t xml:space="preserve"> </w:t>
      </w:r>
      <w:r>
        <w:rPr>
          <w:rFonts w:hint="eastAsia"/>
        </w:rPr>
        <w:t>单周期功能部件输入图</w:t>
      </w:r>
    </w:p>
    <w:p w14:paraId="66CFA087" w14:textId="43F41F75" w:rsidR="004F6010" w:rsidRDefault="00401C5D" w:rsidP="0022119C">
      <w:pPr>
        <w:pStyle w:val="a3"/>
        <w:ind w:firstLine="480"/>
      </w:pPr>
      <w:r>
        <w:rPr>
          <w:rFonts w:hint="eastAsia"/>
        </w:rPr>
        <w:t>由上述分析，对相应的部件进行连线可得单周期硬布线控制器电路如下：</w:t>
      </w:r>
    </w:p>
    <w:p w14:paraId="07679A42" w14:textId="1D9BF28B" w:rsidR="00401C5D" w:rsidRDefault="00401C5D" w:rsidP="0022119C">
      <w:pPr>
        <w:pStyle w:val="a3"/>
        <w:ind w:firstLine="480"/>
      </w:pPr>
      <w:r w:rsidRPr="00401C5D">
        <w:lastRenderedPageBreak/>
        <w:drawing>
          <wp:inline distT="0" distB="0" distL="0" distR="0" wp14:anchorId="02D2C42B" wp14:editId="04383E46">
            <wp:extent cx="5688965" cy="362521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3625215"/>
                    </a:xfrm>
                    <a:prstGeom prst="rect">
                      <a:avLst/>
                    </a:prstGeom>
                  </pic:spPr>
                </pic:pic>
              </a:graphicData>
            </a:graphic>
          </wp:inline>
        </w:drawing>
      </w:r>
    </w:p>
    <w:p w14:paraId="7B7BC96F" w14:textId="2243402F" w:rsidR="00401C5D" w:rsidRDefault="00401C5D" w:rsidP="00401C5D">
      <w:pPr>
        <w:pStyle w:val="aff1"/>
        <w:spacing w:before="91" w:after="91"/>
      </w:pPr>
      <w:r>
        <w:rPr>
          <w:rFonts w:hint="eastAsia"/>
        </w:rPr>
        <w:t>图1-3-5</w:t>
      </w:r>
      <w:r>
        <w:t xml:space="preserve"> </w:t>
      </w:r>
      <w:r>
        <w:rPr>
          <w:rFonts w:hint="eastAsia"/>
        </w:rPr>
        <w:t>单周期C</w:t>
      </w:r>
      <w:r>
        <w:t>PU</w:t>
      </w:r>
      <w:r>
        <w:rPr>
          <w:rFonts w:hint="eastAsia"/>
        </w:rPr>
        <w:t>总体结构图</w:t>
      </w:r>
    </w:p>
    <w:p w14:paraId="02B4756C" w14:textId="63DBF1A5" w:rsidR="00401C5D" w:rsidRDefault="00E167A2" w:rsidP="00E167A2">
      <w:pPr>
        <w:pStyle w:val="30"/>
        <w:spacing w:before="229" w:after="229"/>
      </w:pPr>
      <w:r>
        <w:rPr>
          <w:rFonts w:hint="eastAsia"/>
        </w:rPr>
        <w:t>多周期</w:t>
      </w:r>
      <w:r w:rsidR="00210D14">
        <w:rPr>
          <w:rFonts w:hint="eastAsia"/>
        </w:rPr>
        <w:t>控制信号</w:t>
      </w:r>
    </w:p>
    <w:p w14:paraId="3684EAAF" w14:textId="7C3B319C" w:rsidR="00432E95" w:rsidRDefault="00804FBD" w:rsidP="00432E95">
      <w:pPr>
        <w:pStyle w:val="a3"/>
        <w:ind w:firstLine="480"/>
        <w:rPr>
          <w:rFonts w:hint="eastAsia"/>
        </w:rPr>
      </w:pPr>
      <w:r>
        <w:rPr>
          <w:rFonts w:hint="eastAsia"/>
        </w:rPr>
        <w:t>多周期</w:t>
      </w:r>
      <w:r>
        <w:rPr>
          <w:rFonts w:hint="eastAsia"/>
        </w:rPr>
        <w:t>C</w:t>
      </w:r>
      <w:r>
        <w:t>PU</w:t>
      </w:r>
      <w:r>
        <w:rPr>
          <w:rFonts w:hint="eastAsia"/>
        </w:rPr>
        <w:t>控制下不同指令对应不同的时钟周期</w:t>
      </w:r>
      <w:r w:rsidR="00432CF7">
        <w:rPr>
          <w:rFonts w:hint="eastAsia"/>
        </w:rPr>
        <w:t>数，因此不能一次性给出一条指令对应的所有控制信号。而每一条指令的执行可以分为三个阶段：取指、译码、执行。</w:t>
      </w:r>
      <w:r w:rsidR="00E9092E">
        <w:rPr>
          <w:rFonts w:hint="eastAsia"/>
        </w:rPr>
        <w:t>取值、译码部分的电路同单周期。</w:t>
      </w:r>
      <w:r w:rsidR="00645344">
        <w:rPr>
          <w:rFonts w:hint="eastAsia"/>
        </w:rPr>
        <w:t>结合</w:t>
      </w:r>
      <w:r w:rsidR="00645344">
        <w:rPr>
          <w:rFonts w:hint="eastAsia"/>
        </w:rPr>
        <w:t>8</w:t>
      </w:r>
      <w:r w:rsidR="00645344">
        <w:rPr>
          <w:rFonts w:hint="eastAsia"/>
        </w:rPr>
        <w:t>条指令的操作流程，可以得到所有指令不同阶段的控制信号表。</w:t>
      </w:r>
    </w:p>
    <w:p w14:paraId="135CF525" w14:textId="5B8DDA75" w:rsidR="00AE1EEF" w:rsidRDefault="00AE1EEF" w:rsidP="00432E95">
      <w:pPr>
        <w:pStyle w:val="a3"/>
        <w:ind w:firstLine="480"/>
      </w:pPr>
      <w:r w:rsidRPr="00AE1EEF">
        <w:drawing>
          <wp:inline distT="0" distB="0" distL="0" distR="0" wp14:anchorId="6163E224" wp14:editId="69EB7E88">
            <wp:extent cx="5688965" cy="2450465"/>
            <wp:effectExtent l="0" t="0" r="698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2450465"/>
                    </a:xfrm>
                    <a:prstGeom prst="rect">
                      <a:avLst/>
                    </a:prstGeom>
                  </pic:spPr>
                </pic:pic>
              </a:graphicData>
            </a:graphic>
          </wp:inline>
        </w:drawing>
      </w:r>
    </w:p>
    <w:p w14:paraId="18D5F480" w14:textId="0EB051B2" w:rsidR="00AE1EEF" w:rsidRDefault="00AE1EEF" w:rsidP="00AE1EEF">
      <w:pPr>
        <w:pStyle w:val="aff1"/>
        <w:spacing w:before="91" w:after="91"/>
      </w:pPr>
      <w:r>
        <w:rPr>
          <w:rFonts w:hint="eastAsia"/>
        </w:rPr>
        <w:lastRenderedPageBreak/>
        <w:t>图1-3-6</w:t>
      </w:r>
      <w:r>
        <w:t xml:space="preserve"> </w:t>
      </w:r>
      <w:r>
        <w:rPr>
          <w:rFonts w:hint="eastAsia"/>
        </w:rPr>
        <w:t>8条指令的操作流程图</w:t>
      </w:r>
    </w:p>
    <w:p w14:paraId="6C029E28" w14:textId="77777777" w:rsidR="00AE1EEF" w:rsidRPr="00AE1EEF" w:rsidRDefault="00AE1EEF" w:rsidP="00432E95">
      <w:pPr>
        <w:pStyle w:val="a3"/>
        <w:ind w:firstLine="480"/>
        <w:rPr>
          <w:rFonts w:hint="eastAsia"/>
        </w:rPr>
      </w:pPr>
    </w:p>
    <w:p w14:paraId="6AC1C0B6" w14:textId="77777777" w:rsidR="00AE1EEF" w:rsidRDefault="00AE1EEF" w:rsidP="00432E95">
      <w:pPr>
        <w:pStyle w:val="a3"/>
        <w:ind w:firstLine="480"/>
        <w:rPr>
          <w:rFonts w:hint="eastAsia"/>
        </w:rPr>
      </w:pPr>
    </w:p>
    <w:p w14:paraId="3B996345" w14:textId="3691E50D" w:rsidR="00AE1EEF" w:rsidRDefault="00AE1EEF" w:rsidP="00AE1EEF">
      <w:pPr>
        <w:pStyle w:val="aff1"/>
        <w:keepNext/>
        <w:spacing w:beforeLines="0" w:before="91" w:afterLines="0" w:after="91"/>
        <w:rPr>
          <w:rFonts w:hint="eastAsia"/>
        </w:rPr>
      </w:pPr>
      <w:r>
        <w:rPr>
          <w:rFonts w:hint="eastAsia"/>
        </w:rPr>
        <w:t>表1-3-1</w:t>
      </w:r>
      <w:r>
        <w:t xml:space="preserve"> </w:t>
      </w:r>
      <w:r>
        <w:rPr>
          <w:rFonts w:hint="eastAsia"/>
        </w:rPr>
        <w:t>指令控制信号表</w:t>
      </w:r>
    </w:p>
    <w:p w14:paraId="23A86909" w14:textId="70813408" w:rsidR="00315035" w:rsidRDefault="00AE1EEF" w:rsidP="00432E95">
      <w:pPr>
        <w:pStyle w:val="a3"/>
        <w:ind w:firstLine="480"/>
      </w:pPr>
      <w:r w:rsidRPr="00AE1EEF">
        <w:drawing>
          <wp:inline distT="0" distB="0" distL="0" distR="0" wp14:anchorId="2DA204DD" wp14:editId="48FED0F2">
            <wp:extent cx="5688965" cy="1694180"/>
            <wp:effectExtent l="0" t="0" r="698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1694180"/>
                    </a:xfrm>
                    <a:prstGeom prst="rect">
                      <a:avLst/>
                    </a:prstGeom>
                  </pic:spPr>
                </pic:pic>
              </a:graphicData>
            </a:graphic>
          </wp:inline>
        </w:drawing>
      </w:r>
    </w:p>
    <w:p w14:paraId="27B61473" w14:textId="737A93C2" w:rsidR="0045474B" w:rsidRDefault="0045474B" w:rsidP="00432E95">
      <w:pPr>
        <w:pStyle w:val="a3"/>
        <w:ind w:firstLine="480"/>
      </w:pPr>
      <w:r>
        <w:rPr>
          <w:rFonts w:hint="eastAsia"/>
        </w:rPr>
        <w:t>控制信号说明如下图：</w:t>
      </w:r>
    </w:p>
    <w:p w14:paraId="1823045F" w14:textId="4D2A0507" w:rsidR="0045474B" w:rsidRDefault="0045474B" w:rsidP="00432E95">
      <w:pPr>
        <w:pStyle w:val="a3"/>
        <w:ind w:firstLine="480"/>
      </w:pPr>
      <w:r w:rsidRPr="0045474B">
        <w:drawing>
          <wp:inline distT="0" distB="0" distL="0" distR="0" wp14:anchorId="1E63D13C" wp14:editId="0C83B5CF">
            <wp:extent cx="5688965" cy="301752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3017520"/>
                    </a:xfrm>
                    <a:prstGeom prst="rect">
                      <a:avLst/>
                    </a:prstGeom>
                  </pic:spPr>
                </pic:pic>
              </a:graphicData>
            </a:graphic>
          </wp:inline>
        </w:drawing>
      </w:r>
    </w:p>
    <w:p w14:paraId="7A450CC8" w14:textId="520797E7" w:rsidR="0045474B" w:rsidRDefault="0045474B" w:rsidP="0045474B">
      <w:pPr>
        <w:pStyle w:val="aff1"/>
        <w:spacing w:before="91" w:after="91"/>
      </w:pPr>
      <w:r>
        <w:rPr>
          <w:rFonts w:hint="eastAsia"/>
        </w:rPr>
        <w:t>图1-3-7</w:t>
      </w:r>
      <w:r>
        <w:t xml:space="preserve"> </w:t>
      </w:r>
      <w:r>
        <w:rPr>
          <w:rFonts w:hint="eastAsia"/>
        </w:rPr>
        <w:t>控制信号说明图</w:t>
      </w:r>
    </w:p>
    <w:p w14:paraId="600FAE64" w14:textId="43253043" w:rsidR="0045474B" w:rsidRDefault="00076565" w:rsidP="00076565">
      <w:pPr>
        <w:pStyle w:val="30"/>
        <w:spacing w:before="229" w:after="229"/>
      </w:pPr>
      <w:r>
        <w:rPr>
          <w:rFonts w:hint="eastAsia"/>
        </w:rPr>
        <w:t>多周期微程序控制器</w:t>
      </w:r>
    </w:p>
    <w:p w14:paraId="25909AC8" w14:textId="14B7137D" w:rsidR="00E52A9A" w:rsidRDefault="00E52A9A" w:rsidP="00E52A9A">
      <w:pPr>
        <w:pStyle w:val="a3"/>
        <w:numPr>
          <w:ilvl w:val="0"/>
          <w:numId w:val="29"/>
        </w:numPr>
        <w:ind w:firstLineChars="0"/>
        <w:rPr>
          <w:rFonts w:hint="eastAsia"/>
        </w:rPr>
      </w:pPr>
      <w:r>
        <w:rPr>
          <w:rFonts w:hint="eastAsia"/>
        </w:rPr>
        <w:t>状态编码。</w:t>
      </w:r>
      <w:r>
        <w:rPr>
          <w:rFonts w:hint="eastAsia"/>
        </w:rPr>
        <w:t>8</w:t>
      </w:r>
      <w:r>
        <w:rPr>
          <w:rFonts w:hint="eastAsia"/>
        </w:rPr>
        <w:t>条指令一共</w:t>
      </w:r>
      <w:r>
        <w:rPr>
          <w:rFonts w:hint="eastAsia"/>
        </w:rPr>
        <w:t>13</w:t>
      </w:r>
      <w:r>
        <w:rPr>
          <w:rFonts w:hint="eastAsia"/>
        </w:rPr>
        <w:t>个执行阶段。当采取</w:t>
      </w:r>
      <w:r>
        <w:rPr>
          <w:rFonts w:hint="eastAsia"/>
        </w:rPr>
        <w:t>4</w:t>
      </w:r>
      <w:r>
        <w:rPr>
          <w:rFonts w:hint="eastAsia"/>
        </w:rPr>
        <w:t>位二进制编码表示微指令地址。如上表</w:t>
      </w:r>
      <w:r>
        <w:rPr>
          <w:rFonts w:hint="eastAsia"/>
        </w:rPr>
        <w:t>1-3-1</w:t>
      </w:r>
      <w:r>
        <w:rPr>
          <w:rFonts w:hint="eastAsia"/>
        </w:rPr>
        <w:t>所示。</w:t>
      </w:r>
    </w:p>
    <w:p w14:paraId="1819D881" w14:textId="47D750FF" w:rsidR="00E52A9A" w:rsidRDefault="00AC51BF" w:rsidP="00E52A9A">
      <w:pPr>
        <w:pStyle w:val="a3"/>
        <w:numPr>
          <w:ilvl w:val="0"/>
          <w:numId w:val="29"/>
        </w:numPr>
        <w:ind w:firstLineChars="0"/>
      </w:pPr>
      <w:r>
        <w:rPr>
          <w:rFonts w:hint="eastAsia"/>
        </w:rPr>
        <w:t>微指令地址转移逻辑。采用的</w:t>
      </w:r>
      <w:proofErr w:type="gramStart"/>
      <w:r>
        <w:rPr>
          <w:rFonts w:hint="eastAsia"/>
        </w:rPr>
        <w:t>是下址字段</w:t>
      </w:r>
      <w:proofErr w:type="gramEnd"/>
      <w:r>
        <w:rPr>
          <w:rFonts w:hint="eastAsia"/>
        </w:rPr>
        <w:t>法，加上判断状态</w:t>
      </w:r>
      <w:r>
        <w:rPr>
          <w:rFonts w:hint="eastAsia"/>
        </w:rPr>
        <w:t>P</w:t>
      </w:r>
      <w:r>
        <w:rPr>
          <w:rFonts w:hint="eastAsia"/>
        </w:rPr>
        <w:t>。</w:t>
      </w:r>
      <w:proofErr w:type="gramStart"/>
      <w:r>
        <w:rPr>
          <w:rFonts w:hint="eastAsia"/>
        </w:rPr>
        <w:t>取指阶段</w:t>
      </w:r>
      <w:proofErr w:type="gramEnd"/>
      <w:r>
        <w:rPr>
          <w:rFonts w:hint="eastAsia"/>
        </w:rPr>
        <w:t>P</w:t>
      </w:r>
      <w:r>
        <w:rPr>
          <w:rFonts w:hint="eastAsia"/>
        </w:rPr>
        <w:t>为</w:t>
      </w:r>
      <w:r>
        <w:rPr>
          <w:rFonts w:hint="eastAsia"/>
        </w:rPr>
        <w:t>1</w:t>
      </w:r>
      <w:r>
        <w:rPr>
          <w:rFonts w:hint="eastAsia"/>
        </w:rPr>
        <w:t>，表明控制存储器的地址由指令的第一个阶段的微程序地址给出，执行阶段</w:t>
      </w:r>
      <w:r>
        <w:rPr>
          <w:rFonts w:hint="eastAsia"/>
        </w:rPr>
        <w:t>P</w:t>
      </w:r>
      <w:r>
        <w:rPr>
          <w:rFonts w:hint="eastAsia"/>
        </w:rPr>
        <w:t>为</w:t>
      </w:r>
      <w:r>
        <w:rPr>
          <w:rFonts w:hint="eastAsia"/>
        </w:rPr>
        <w:t>0</w:t>
      </w:r>
      <w:r>
        <w:rPr>
          <w:rFonts w:hint="eastAsia"/>
        </w:rPr>
        <w:t>，表明下一条微指令地址</w:t>
      </w:r>
      <w:proofErr w:type="gramStart"/>
      <w:r>
        <w:rPr>
          <w:rFonts w:hint="eastAsia"/>
        </w:rPr>
        <w:t>由下址字段</w:t>
      </w:r>
      <w:proofErr w:type="gramEnd"/>
      <w:r>
        <w:rPr>
          <w:rFonts w:hint="eastAsia"/>
        </w:rPr>
        <w:t>给出。</w:t>
      </w:r>
      <w:r w:rsidR="00B741FF">
        <w:rPr>
          <w:rFonts w:hint="eastAsia"/>
        </w:rPr>
        <w:t>根据表</w:t>
      </w:r>
      <w:r w:rsidR="00B741FF">
        <w:rPr>
          <w:rFonts w:hint="eastAsia"/>
        </w:rPr>
        <w:t>1-3-1</w:t>
      </w:r>
      <w:r w:rsidR="00B741FF">
        <w:rPr>
          <w:rFonts w:hint="eastAsia"/>
        </w:rPr>
        <w:t>给出的</w:t>
      </w:r>
      <w:r w:rsidR="00B741FF">
        <w:rPr>
          <w:rFonts w:hint="eastAsia"/>
        </w:rPr>
        <w:lastRenderedPageBreak/>
        <w:t>微指令功能和状态的对应关系，可以得出</w:t>
      </w:r>
      <w:r w:rsidR="00B97437">
        <w:rPr>
          <w:rFonts w:hint="eastAsia"/>
        </w:rPr>
        <w:t>微程序地址的转移逻辑，如下图所示：</w:t>
      </w:r>
    </w:p>
    <w:p w14:paraId="2A4B1829" w14:textId="042D85A7" w:rsidR="00B97437" w:rsidRDefault="00B97437" w:rsidP="00BB4377">
      <w:pPr>
        <w:pStyle w:val="a3"/>
        <w:ind w:left="1200" w:firstLineChars="0" w:firstLine="0"/>
        <w:jc w:val="center"/>
      </w:pPr>
      <w:r w:rsidRPr="00B97437">
        <w:drawing>
          <wp:inline distT="0" distB="0" distL="0" distR="0" wp14:anchorId="51955F0D" wp14:editId="6A6C6789">
            <wp:extent cx="4999153" cy="211854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9153" cy="2118544"/>
                    </a:xfrm>
                    <a:prstGeom prst="rect">
                      <a:avLst/>
                    </a:prstGeom>
                  </pic:spPr>
                </pic:pic>
              </a:graphicData>
            </a:graphic>
          </wp:inline>
        </w:drawing>
      </w:r>
    </w:p>
    <w:p w14:paraId="273EE387" w14:textId="24AC7128" w:rsidR="00B97437" w:rsidRDefault="00B97437" w:rsidP="00B97437">
      <w:pPr>
        <w:pStyle w:val="aff1"/>
        <w:spacing w:before="91" w:after="91"/>
      </w:pPr>
      <w:r>
        <w:rPr>
          <w:rFonts w:hint="eastAsia"/>
        </w:rPr>
        <w:t>图1-3-</w:t>
      </w:r>
      <w:r>
        <w:t xml:space="preserve">8 </w:t>
      </w:r>
      <w:r>
        <w:rPr>
          <w:rFonts w:hint="eastAsia"/>
        </w:rPr>
        <w:t>微程序地址转移逻辑图</w:t>
      </w:r>
    </w:p>
    <w:p w14:paraId="616D13FC" w14:textId="0FC41F36" w:rsidR="00B97437" w:rsidRDefault="00BB4377" w:rsidP="00B97437">
      <w:pPr>
        <w:pStyle w:val="a3"/>
        <w:ind w:left="1200" w:firstLineChars="0" w:firstLine="0"/>
      </w:pPr>
      <w:r>
        <w:t>将</w:t>
      </w:r>
      <w:r>
        <w:rPr>
          <w:rFonts w:hint="eastAsia"/>
        </w:rPr>
        <w:t>对应的地址逻辑表达式生成输入到</w:t>
      </w:r>
      <w:proofErr w:type="spellStart"/>
      <w:r>
        <w:rPr>
          <w:rFonts w:hint="eastAsia"/>
        </w:rPr>
        <w:t>logsim</w:t>
      </w:r>
      <w:proofErr w:type="spellEnd"/>
      <w:r>
        <w:rPr>
          <w:rFonts w:hint="eastAsia"/>
        </w:rPr>
        <w:t>中即可得到微程序地址转移逻辑电路，如下图所示：</w:t>
      </w:r>
    </w:p>
    <w:p w14:paraId="71EE1FC6" w14:textId="5BD3CD74" w:rsidR="00BB4377" w:rsidRDefault="00BB4377" w:rsidP="00BB4377">
      <w:pPr>
        <w:pStyle w:val="a3"/>
        <w:ind w:left="1200" w:firstLineChars="0" w:firstLine="0"/>
        <w:jc w:val="center"/>
      </w:pPr>
      <w:r w:rsidRPr="00BB4377">
        <w:drawing>
          <wp:inline distT="0" distB="0" distL="0" distR="0" wp14:anchorId="69852B97" wp14:editId="34E61ECA">
            <wp:extent cx="2088061" cy="2591025"/>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8061" cy="2591025"/>
                    </a:xfrm>
                    <a:prstGeom prst="rect">
                      <a:avLst/>
                    </a:prstGeom>
                  </pic:spPr>
                </pic:pic>
              </a:graphicData>
            </a:graphic>
          </wp:inline>
        </w:drawing>
      </w:r>
    </w:p>
    <w:p w14:paraId="3E8C6A79" w14:textId="4E8369AD" w:rsidR="00BB4377" w:rsidRDefault="00BB4377" w:rsidP="00BB4377">
      <w:pPr>
        <w:pStyle w:val="aff1"/>
        <w:spacing w:before="91" w:after="91"/>
      </w:pPr>
      <w:r>
        <w:rPr>
          <w:rFonts w:hint="eastAsia"/>
        </w:rPr>
        <w:t>图1-3-9</w:t>
      </w:r>
      <w:r>
        <w:t xml:space="preserve"> </w:t>
      </w:r>
      <w:r>
        <w:rPr>
          <w:rFonts w:hint="eastAsia"/>
        </w:rPr>
        <w:t>微程序地址转移逻辑电路图</w:t>
      </w:r>
    </w:p>
    <w:p w14:paraId="677DB7C0" w14:textId="77777777" w:rsidR="00BB4377" w:rsidRPr="00BB4377" w:rsidRDefault="00BB4377" w:rsidP="00BB4377">
      <w:pPr>
        <w:pStyle w:val="a3"/>
        <w:ind w:left="1200" w:firstLineChars="0" w:firstLine="0"/>
        <w:jc w:val="center"/>
        <w:rPr>
          <w:rFonts w:hint="eastAsia"/>
        </w:rPr>
      </w:pPr>
    </w:p>
    <w:p w14:paraId="2699EDFC" w14:textId="520E696D" w:rsidR="00B97437" w:rsidRDefault="00A93E9A" w:rsidP="00E52A9A">
      <w:pPr>
        <w:pStyle w:val="a3"/>
        <w:numPr>
          <w:ilvl w:val="0"/>
          <w:numId w:val="29"/>
        </w:numPr>
        <w:ind w:firstLineChars="0"/>
      </w:pPr>
      <w:r>
        <w:rPr>
          <w:rFonts w:hint="eastAsia"/>
        </w:rPr>
        <w:t>控制存储器</w:t>
      </w:r>
      <w:r>
        <w:rPr>
          <w:rFonts w:hint="eastAsia"/>
        </w:rPr>
        <w:t>16</w:t>
      </w:r>
      <w:r>
        <w:rPr>
          <w:rFonts w:hint="eastAsia"/>
        </w:rPr>
        <w:t>进制微指令生成，由表</w:t>
      </w:r>
      <w:r>
        <w:rPr>
          <w:rFonts w:hint="eastAsia"/>
        </w:rPr>
        <w:t>1-3-1</w:t>
      </w:r>
      <w:r>
        <w:rPr>
          <w:rFonts w:hint="eastAsia"/>
        </w:rPr>
        <w:t>可知，</w:t>
      </w:r>
      <w:r>
        <w:rPr>
          <w:rFonts w:hint="eastAsia"/>
        </w:rPr>
        <w:t>8</w:t>
      </w:r>
      <w:r>
        <w:rPr>
          <w:rFonts w:hint="eastAsia"/>
        </w:rPr>
        <w:t>条指令执行需要的控制信号需要</w:t>
      </w:r>
      <w:r>
        <w:rPr>
          <w:rFonts w:hint="eastAsia"/>
        </w:rPr>
        <w:t>16</w:t>
      </w:r>
      <w:r>
        <w:rPr>
          <w:rFonts w:hint="eastAsia"/>
        </w:rPr>
        <w:t>位编码。并且由于一条指令对应多条微指令，需要</w:t>
      </w:r>
      <w:proofErr w:type="gramStart"/>
      <w:r>
        <w:rPr>
          <w:rFonts w:hint="eastAsia"/>
        </w:rPr>
        <w:t>完成下址字段</w:t>
      </w:r>
      <w:proofErr w:type="gramEnd"/>
      <w:r>
        <w:rPr>
          <w:rFonts w:hint="eastAsia"/>
        </w:rPr>
        <w:t>。得到的微指令编码如表</w:t>
      </w:r>
      <w:r>
        <w:rPr>
          <w:rFonts w:hint="eastAsia"/>
        </w:rPr>
        <w:t>1-3-1</w:t>
      </w:r>
      <w:r>
        <w:rPr>
          <w:rFonts w:hint="eastAsia"/>
        </w:rPr>
        <w:t>所示。</w:t>
      </w:r>
    </w:p>
    <w:p w14:paraId="0DEF58C9" w14:textId="1BCD78B3" w:rsidR="002463EC" w:rsidRDefault="002463EC" w:rsidP="00E52A9A">
      <w:pPr>
        <w:pStyle w:val="a3"/>
        <w:numPr>
          <w:ilvl w:val="0"/>
          <w:numId w:val="29"/>
        </w:numPr>
        <w:ind w:firstLineChars="0"/>
      </w:pPr>
      <w:r>
        <w:rPr>
          <w:rFonts w:hint="eastAsia"/>
        </w:rPr>
        <w:t>多周期微指令控制器综上所述，可以绘制出其电路图：</w:t>
      </w:r>
    </w:p>
    <w:p w14:paraId="349C3907" w14:textId="624F46F2" w:rsidR="002463EC" w:rsidRDefault="002463EC" w:rsidP="002463EC">
      <w:pPr>
        <w:pStyle w:val="a3"/>
        <w:ind w:left="1200" w:firstLineChars="0" w:firstLine="0"/>
        <w:jc w:val="center"/>
      </w:pPr>
      <w:r w:rsidRPr="002463EC">
        <w:lastRenderedPageBreak/>
        <w:drawing>
          <wp:inline distT="0" distB="0" distL="0" distR="0" wp14:anchorId="41A5342B" wp14:editId="05D01568">
            <wp:extent cx="5688965" cy="4298950"/>
            <wp:effectExtent l="0" t="0" r="698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4298950"/>
                    </a:xfrm>
                    <a:prstGeom prst="rect">
                      <a:avLst/>
                    </a:prstGeom>
                  </pic:spPr>
                </pic:pic>
              </a:graphicData>
            </a:graphic>
          </wp:inline>
        </w:drawing>
      </w:r>
    </w:p>
    <w:p w14:paraId="72993FA1" w14:textId="47B4EA44" w:rsidR="002463EC" w:rsidRDefault="002463EC" w:rsidP="002463EC">
      <w:pPr>
        <w:pStyle w:val="aff1"/>
        <w:spacing w:before="91" w:after="91"/>
      </w:pPr>
      <w:r>
        <w:rPr>
          <w:rFonts w:hint="eastAsia"/>
        </w:rPr>
        <w:t>图1-3-10</w:t>
      </w:r>
      <w:r>
        <w:t xml:space="preserve"> </w:t>
      </w:r>
      <w:r>
        <w:rPr>
          <w:rFonts w:hint="eastAsia"/>
        </w:rPr>
        <w:t>微程序控制器电路图</w:t>
      </w:r>
    </w:p>
    <w:p w14:paraId="1661AFB9" w14:textId="42A4E982" w:rsidR="002463EC" w:rsidRDefault="001E762B" w:rsidP="001E762B">
      <w:pPr>
        <w:pStyle w:val="30"/>
        <w:spacing w:before="229" w:after="229"/>
      </w:pPr>
      <w:r>
        <w:rPr>
          <w:rFonts w:hint="eastAsia"/>
        </w:rPr>
        <w:t>多周期硬布线控制器</w:t>
      </w:r>
    </w:p>
    <w:p w14:paraId="4B9EF977" w14:textId="40E73136" w:rsidR="001E762B" w:rsidRDefault="001E762B" w:rsidP="001E762B">
      <w:pPr>
        <w:pStyle w:val="a3"/>
        <w:numPr>
          <w:ilvl w:val="0"/>
          <w:numId w:val="30"/>
        </w:numPr>
        <w:ind w:firstLineChars="0"/>
      </w:pPr>
      <w:r>
        <w:rPr>
          <w:rFonts w:hint="eastAsia"/>
        </w:rPr>
        <w:t>状态编码，同微程序控制器编码。</w:t>
      </w:r>
    </w:p>
    <w:p w14:paraId="7F493B22" w14:textId="7435721B" w:rsidR="001E762B" w:rsidRDefault="001E762B" w:rsidP="001E762B">
      <w:pPr>
        <w:pStyle w:val="a3"/>
        <w:numPr>
          <w:ilvl w:val="0"/>
          <w:numId w:val="30"/>
        </w:numPr>
        <w:ind w:firstLineChars="0"/>
      </w:pPr>
      <w:r>
        <w:rPr>
          <w:rFonts w:hint="eastAsia"/>
        </w:rPr>
        <w:t>状态转移，多周期硬布线通过增加有限状态机</w:t>
      </w:r>
      <w:r>
        <w:rPr>
          <w:rFonts w:hint="eastAsia"/>
        </w:rPr>
        <w:t>F</w:t>
      </w:r>
      <w:r>
        <w:t>SM</w:t>
      </w:r>
      <w:r>
        <w:rPr>
          <w:rFonts w:hint="eastAsia"/>
        </w:rPr>
        <w:t>实现</w:t>
      </w:r>
      <w:proofErr w:type="gramStart"/>
      <w:r>
        <w:rPr>
          <w:rFonts w:hint="eastAsia"/>
        </w:rPr>
        <w:t>现</w:t>
      </w:r>
      <w:proofErr w:type="gramEnd"/>
      <w:r>
        <w:rPr>
          <w:rFonts w:hint="eastAsia"/>
        </w:rPr>
        <w:t>态</w:t>
      </w:r>
      <w:proofErr w:type="gramStart"/>
      <w:r>
        <w:rPr>
          <w:rFonts w:hint="eastAsia"/>
        </w:rPr>
        <w:t>到次态的</w:t>
      </w:r>
      <w:proofErr w:type="gramEnd"/>
      <w:r>
        <w:rPr>
          <w:rFonts w:hint="eastAsia"/>
        </w:rPr>
        <w:t>转换</w:t>
      </w:r>
      <w:r w:rsidR="003239D7">
        <w:rPr>
          <w:rFonts w:hint="eastAsia"/>
        </w:rPr>
        <w:t>。其中，</w:t>
      </w:r>
      <w:proofErr w:type="gramStart"/>
      <w:r w:rsidR="003239D7">
        <w:rPr>
          <w:rFonts w:hint="eastAsia"/>
        </w:rPr>
        <w:t>次态为</w:t>
      </w:r>
      <w:proofErr w:type="gramEnd"/>
      <w:r w:rsidR="003239D7">
        <w:rPr>
          <w:rFonts w:hint="eastAsia"/>
        </w:rPr>
        <w:t>下一条微指令在控制存储器中的地址。</w:t>
      </w:r>
      <w:r w:rsidR="000C25A7">
        <w:rPr>
          <w:rFonts w:hint="eastAsia"/>
        </w:rPr>
        <w:t>有限状态机</w:t>
      </w:r>
      <w:r w:rsidR="000C25A7">
        <w:rPr>
          <w:rFonts w:hint="eastAsia"/>
        </w:rPr>
        <w:t>F</w:t>
      </w:r>
      <w:r w:rsidR="000C25A7">
        <w:t>SM</w:t>
      </w:r>
      <w:r w:rsidR="000C25A7">
        <w:rPr>
          <w:rFonts w:hint="eastAsia"/>
        </w:rPr>
        <w:t>如下图所示：</w:t>
      </w:r>
    </w:p>
    <w:p w14:paraId="41677603" w14:textId="39A91070" w:rsidR="000C25A7" w:rsidRDefault="000C25A7" w:rsidP="000C25A7">
      <w:pPr>
        <w:pStyle w:val="a3"/>
        <w:ind w:left="1200" w:firstLineChars="0" w:firstLine="0"/>
        <w:jc w:val="center"/>
      </w:pPr>
      <w:r w:rsidRPr="000C25A7">
        <w:drawing>
          <wp:inline distT="0" distB="0" distL="0" distR="0" wp14:anchorId="121BF773" wp14:editId="33D5831C">
            <wp:extent cx="3710940" cy="1910768"/>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136" cy="1910869"/>
                    </a:xfrm>
                    <a:prstGeom prst="rect">
                      <a:avLst/>
                    </a:prstGeom>
                  </pic:spPr>
                </pic:pic>
              </a:graphicData>
            </a:graphic>
          </wp:inline>
        </w:drawing>
      </w:r>
    </w:p>
    <w:p w14:paraId="3259EE52" w14:textId="32F8D4A5" w:rsidR="000C25A7" w:rsidRDefault="000C25A7" w:rsidP="000C25A7">
      <w:pPr>
        <w:pStyle w:val="aff1"/>
        <w:spacing w:before="91" w:after="91"/>
      </w:pPr>
      <w:r>
        <w:rPr>
          <w:rFonts w:hint="eastAsia"/>
        </w:rPr>
        <w:lastRenderedPageBreak/>
        <w:t>图1-3-11</w:t>
      </w:r>
      <w:r>
        <w:t xml:space="preserve"> </w:t>
      </w:r>
      <w:r>
        <w:rPr>
          <w:rFonts w:hint="eastAsia"/>
        </w:rPr>
        <w:t>有限状态机F</w:t>
      </w:r>
      <w:r>
        <w:t>SM</w:t>
      </w:r>
      <w:r>
        <w:rPr>
          <w:rFonts w:hint="eastAsia"/>
        </w:rPr>
        <w:t>示意图</w:t>
      </w:r>
    </w:p>
    <w:p w14:paraId="79B8CF32" w14:textId="3E32B7C0" w:rsidR="000B04DE" w:rsidRDefault="00507053" w:rsidP="000B04DE">
      <w:pPr>
        <w:pStyle w:val="a3"/>
        <w:numPr>
          <w:ilvl w:val="0"/>
          <w:numId w:val="30"/>
        </w:numPr>
        <w:ind w:firstLineChars="0"/>
      </w:pPr>
      <w:r>
        <w:rPr>
          <w:rFonts w:hint="eastAsia"/>
        </w:rPr>
        <w:t>根据表</w:t>
      </w:r>
      <w:r>
        <w:rPr>
          <w:rFonts w:hint="eastAsia"/>
        </w:rPr>
        <w:t>1-3-1</w:t>
      </w:r>
      <w:r>
        <w:rPr>
          <w:rFonts w:hint="eastAsia"/>
        </w:rPr>
        <w:t>中微指令功能、状态、微指令地址的对应关系，可以得到</w:t>
      </w:r>
      <w:r>
        <w:rPr>
          <w:rFonts w:hint="eastAsia"/>
        </w:rPr>
        <w:t>F</w:t>
      </w:r>
      <w:r>
        <w:t>SM</w:t>
      </w:r>
      <w:r>
        <w:rPr>
          <w:rFonts w:hint="eastAsia"/>
        </w:rPr>
        <w:t>状态转换地址逻辑表：</w:t>
      </w:r>
    </w:p>
    <w:p w14:paraId="3AC00D2D" w14:textId="00FADE79" w:rsidR="00507053" w:rsidRDefault="00507053" w:rsidP="00507053">
      <w:pPr>
        <w:pStyle w:val="aff1"/>
        <w:keepNext/>
        <w:spacing w:beforeLines="0" w:before="91" w:afterLines="0" w:after="91"/>
        <w:ind w:left="480"/>
        <w:rPr>
          <w:rFonts w:hint="eastAsia"/>
        </w:rPr>
      </w:pPr>
      <w:r>
        <w:rPr>
          <w:rFonts w:hint="eastAsia"/>
        </w:rPr>
        <w:t>表1-3-2</w:t>
      </w:r>
      <w:r>
        <w:t xml:space="preserve"> </w:t>
      </w:r>
      <w:r>
        <w:rPr>
          <w:rFonts w:hint="eastAsia"/>
        </w:rPr>
        <w:t>F</w:t>
      </w:r>
      <w:r>
        <w:t>SM</w:t>
      </w:r>
      <w:r>
        <w:rPr>
          <w:rFonts w:hint="eastAsia"/>
        </w:rPr>
        <w:t>状态转换地址逻辑表</w:t>
      </w:r>
    </w:p>
    <w:p w14:paraId="6D3BD6C9" w14:textId="291D3954" w:rsidR="00507053" w:rsidRDefault="00507053" w:rsidP="00507053">
      <w:pPr>
        <w:pStyle w:val="a3"/>
        <w:ind w:left="1200" w:firstLineChars="0" w:firstLine="0"/>
        <w:jc w:val="center"/>
      </w:pPr>
      <w:r w:rsidRPr="00507053">
        <w:drawing>
          <wp:inline distT="0" distB="0" distL="0" distR="0" wp14:anchorId="27CE10BA" wp14:editId="21F007B4">
            <wp:extent cx="5688965" cy="4362450"/>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4362450"/>
                    </a:xfrm>
                    <a:prstGeom prst="rect">
                      <a:avLst/>
                    </a:prstGeom>
                  </pic:spPr>
                </pic:pic>
              </a:graphicData>
            </a:graphic>
          </wp:inline>
        </w:drawing>
      </w:r>
    </w:p>
    <w:p w14:paraId="612D2461" w14:textId="77777777" w:rsidR="00144ED7" w:rsidRDefault="00144ED7" w:rsidP="00507053">
      <w:pPr>
        <w:pStyle w:val="a3"/>
        <w:ind w:left="1200" w:firstLineChars="0" w:firstLine="0"/>
        <w:jc w:val="center"/>
        <w:rPr>
          <w:rFonts w:hint="eastAsia"/>
        </w:rPr>
      </w:pPr>
    </w:p>
    <w:p w14:paraId="75BABD5C" w14:textId="7A0B31D4" w:rsidR="00144ED7" w:rsidRDefault="00144ED7" w:rsidP="00144ED7">
      <w:pPr>
        <w:pStyle w:val="a3"/>
        <w:numPr>
          <w:ilvl w:val="0"/>
          <w:numId w:val="30"/>
        </w:numPr>
        <w:ind w:firstLineChars="0"/>
      </w:pPr>
      <w:r>
        <w:rPr>
          <w:rFonts w:hint="eastAsia"/>
        </w:rPr>
        <w:t>由于状态转移由</w:t>
      </w:r>
      <w:r>
        <w:rPr>
          <w:rFonts w:hint="eastAsia"/>
        </w:rPr>
        <w:t>F</w:t>
      </w:r>
      <w:r>
        <w:t>SM</w:t>
      </w:r>
      <w:r>
        <w:rPr>
          <w:rFonts w:hint="eastAsia"/>
        </w:rPr>
        <w:t>给出，故将微程序的控制器</w:t>
      </w:r>
      <w:proofErr w:type="gramStart"/>
      <w:r>
        <w:rPr>
          <w:rFonts w:hint="eastAsia"/>
        </w:rPr>
        <w:t>减去下址字段</w:t>
      </w:r>
      <w:proofErr w:type="gramEnd"/>
      <w:r>
        <w:rPr>
          <w:rFonts w:hint="eastAsia"/>
        </w:rPr>
        <w:t>和</w:t>
      </w:r>
      <w:r>
        <w:t>P</w:t>
      </w:r>
      <w:r>
        <w:rPr>
          <w:rFonts w:hint="eastAsia"/>
        </w:rPr>
        <w:t>。和微程序控制器电路实现相似，可以得到多周期硬布线控制器的电路图：</w:t>
      </w:r>
    </w:p>
    <w:p w14:paraId="06E65B43" w14:textId="634C976C" w:rsidR="00144ED7" w:rsidRDefault="00144ED7" w:rsidP="00144ED7">
      <w:pPr>
        <w:pStyle w:val="a3"/>
        <w:ind w:left="1200" w:firstLineChars="0" w:firstLine="0"/>
        <w:jc w:val="center"/>
      </w:pPr>
      <w:r w:rsidRPr="00144ED7">
        <w:lastRenderedPageBreak/>
        <w:drawing>
          <wp:inline distT="0" distB="0" distL="0" distR="0" wp14:anchorId="7404B331" wp14:editId="7B9394E0">
            <wp:extent cx="5688965" cy="4483100"/>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4483100"/>
                    </a:xfrm>
                    <a:prstGeom prst="rect">
                      <a:avLst/>
                    </a:prstGeom>
                  </pic:spPr>
                </pic:pic>
              </a:graphicData>
            </a:graphic>
          </wp:inline>
        </w:drawing>
      </w:r>
    </w:p>
    <w:p w14:paraId="5E083D30" w14:textId="04F88385" w:rsidR="00125CD9" w:rsidRDefault="00125CD9" w:rsidP="00125CD9">
      <w:pPr>
        <w:pStyle w:val="aff1"/>
        <w:spacing w:before="91" w:after="91"/>
      </w:pPr>
      <w:r>
        <w:rPr>
          <w:rFonts w:hint="eastAsia"/>
        </w:rPr>
        <w:t>图1-3-11</w:t>
      </w:r>
      <w:r>
        <w:t xml:space="preserve"> </w:t>
      </w:r>
      <w:r>
        <w:rPr>
          <w:rFonts w:hint="eastAsia"/>
        </w:rPr>
        <w:t>多周期硬布线控制器电路图</w:t>
      </w:r>
    </w:p>
    <w:p w14:paraId="1159A406" w14:textId="77777777" w:rsidR="00514A5C" w:rsidRDefault="00514A5C" w:rsidP="00514A5C">
      <w:pPr>
        <w:pStyle w:val="30"/>
        <w:spacing w:before="229" w:after="229"/>
      </w:pPr>
      <w:r>
        <w:rPr>
          <w:rFonts w:hint="eastAsia"/>
        </w:rPr>
        <w:t>多周期</w:t>
      </w:r>
      <w:r>
        <w:rPr>
          <w:rFonts w:hint="eastAsia"/>
        </w:rPr>
        <w:t>C</w:t>
      </w:r>
      <w:r>
        <w:t>PU</w:t>
      </w:r>
      <w:r>
        <w:rPr>
          <w:rFonts w:hint="eastAsia"/>
        </w:rPr>
        <w:t>总体结构图</w:t>
      </w:r>
    </w:p>
    <w:p w14:paraId="0C5A038C" w14:textId="4BC7E3EF" w:rsidR="00125CD9" w:rsidRDefault="00F7431C" w:rsidP="00514A5C">
      <w:r>
        <w:rPr>
          <w:rFonts w:hint="eastAsia"/>
        </w:rPr>
        <w:t>由于多周期的部件在之前已经分析过了，</w:t>
      </w:r>
      <w:r w:rsidR="002D5BDC">
        <w:rPr>
          <w:rFonts w:hint="eastAsia"/>
        </w:rPr>
        <w:t>存储器、</w:t>
      </w:r>
      <w:proofErr w:type="spellStart"/>
      <w:r w:rsidR="002D5BDC">
        <w:rPr>
          <w:rFonts w:hint="eastAsia"/>
        </w:rPr>
        <w:t>R</w:t>
      </w:r>
      <w:r w:rsidR="002D5BDC">
        <w:t>egfile</w:t>
      </w:r>
      <w:proofErr w:type="spellEnd"/>
      <w:r w:rsidR="002D5BDC">
        <w:rPr>
          <w:rFonts w:hint="eastAsia"/>
        </w:rPr>
        <w:t>、</w:t>
      </w:r>
      <w:r w:rsidR="002D5BDC">
        <w:rPr>
          <w:rFonts w:hint="eastAsia"/>
        </w:rPr>
        <w:t>A</w:t>
      </w:r>
      <w:r w:rsidR="002D5BDC">
        <w:t>LU</w:t>
      </w:r>
      <w:r w:rsidR="002D5BDC">
        <w:rPr>
          <w:rFonts w:hint="eastAsia"/>
        </w:rPr>
        <w:t>等主要器件和单周期硬布线</w:t>
      </w:r>
      <w:r w:rsidR="001721D6">
        <w:t>中</w:t>
      </w:r>
      <w:r w:rsidR="001721D6">
        <w:rPr>
          <w:rFonts w:hint="eastAsia"/>
        </w:rPr>
        <w:t>的一致，故</w:t>
      </w:r>
      <w:r>
        <w:rPr>
          <w:rFonts w:hint="eastAsia"/>
        </w:rPr>
        <w:t>只需要构建数据通路连接即可。</w:t>
      </w:r>
    </w:p>
    <w:p w14:paraId="4E802C14" w14:textId="185321D6" w:rsidR="00514A5C" w:rsidRDefault="00514A5C" w:rsidP="00514A5C">
      <w:pPr>
        <w:jc w:val="center"/>
      </w:pPr>
      <w:r w:rsidRPr="00514A5C">
        <w:lastRenderedPageBreak/>
        <w:drawing>
          <wp:inline distT="0" distB="0" distL="0" distR="0" wp14:anchorId="76653FB6" wp14:editId="7D53DBCD">
            <wp:extent cx="5688965" cy="3042920"/>
            <wp:effectExtent l="0" t="0" r="698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3042920"/>
                    </a:xfrm>
                    <a:prstGeom prst="rect">
                      <a:avLst/>
                    </a:prstGeom>
                  </pic:spPr>
                </pic:pic>
              </a:graphicData>
            </a:graphic>
          </wp:inline>
        </w:drawing>
      </w:r>
    </w:p>
    <w:p w14:paraId="46DDBB33" w14:textId="3D258FAA" w:rsidR="00514A5C" w:rsidRDefault="00514A5C" w:rsidP="00514A5C">
      <w:pPr>
        <w:pStyle w:val="aff1"/>
        <w:spacing w:before="91" w:after="91"/>
      </w:pPr>
      <w:r>
        <w:rPr>
          <w:rFonts w:hint="eastAsia"/>
        </w:rPr>
        <w:t>图1-3-12</w:t>
      </w:r>
      <w:r>
        <w:t xml:space="preserve"> </w:t>
      </w:r>
      <w:r>
        <w:rPr>
          <w:rFonts w:hint="eastAsia"/>
        </w:rPr>
        <w:t>多周期微程序C</w:t>
      </w:r>
      <w:r>
        <w:t>PU</w:t>
      </w:r>
      <w:r>
        <w:rPr>
          <w:rFonts w:hint="eastAsia"/>
        </w:rPr>
        <w:t>总体结构图</w:t>
      </w:r>
    </w:p>
    <w:p w14:paraId="4845D0FB" w14:textId="593515E2" w:rsidR="00514A5C" w:rsidRDefault="00E91786" w:rsidP="00E91786">
      <w:r w:rsidRPr="00E91786">
        <w:drawing>
          <wp:inline distT="0" distB="0" distL="0" distR="0" wp14:anchorId="5A920310" wp14:editId="078971EB">
            <wp:extent cx="5688965" cy="291592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8965" cy="2915920"/>
                    </a:xfrm>
                    <a:prstGeom prst="rect">
                      <a:avLst/>
                    </a:prstGeom>
                  </pic:spPr>
                </pic:pic>
              </a:graphicData>
            </a:graphic>
          </wp:inline>
        </w:drawing>
      </w:r>
    </w:p>
    <w:p w14:paraId="04F2EDCC" w14:textId="2395CDC7" w:rsidR="00E91786" w:rsidRDefault="00E91786" w:rsidP="00E91786">
      <w:pPr>
        <w:pStyle w:val="aff1"/>
        <w:spacing w:before="91" w:after="91"/>
      </w:pPr>
      <w:r>
        <w:rPr>
          <w:rFonts w:hint="eastAsia"/>
        </w:rPr>
        <w:t>图1-3-13</w:t>
      </w:r>
      <w:r>
        <w:t xml:space="preserve"> </w:t>
      </w:r>
      <w:r>
        <w:rPr>
          <w:rFonts w:hint="eastAsia"/>
        </w:rPr>
        <w:t>多周期硬布线C</w:t>
      </w:r>
      <w:r>
        <w:t>PU</w:t>
      </w:r>
      <w:r>
        <w:rPr>
          <w:rFonts w:hint="eastAsia"/>
        </w:rPr>
        <w:t>总体结构图</w:t>
      </w:r>
    </w:p>
    <w:p w14:paraId="6495612E" w14:textId="77777777" w:rsidR="00E91786" w:rsidRPr="00E91786" w:rsidRDefault="00E91786" w:rsidP="00E91786">
      <w:pPr>
        <w:rPr>
          <w:rFonts w:hint="eastAsia"/>
        </w:rPr>
      </w:pPr>
    </w:p>
    <w:p w14:paraId="3C15F64B" w14:textId="4F313C0D" w:rsidR="00251310" w:rsidRDefault="00251310" w:rsidP="00251310">
      <w:pPr>
        <w:pStyle w:val="2"/>
      </w:pPr>
      <w:bookmarkStart w:id="26" w:name="_Toc25693732"/>
      <w:r>
        <w:rPr>
          <w:rFonts w:hint="eastAsia"/>
        </w:rPr>
        <w:t>故障与调试</w:t>
      </w:r>
      <w:bookmarkEnd w:id="26"/>
    </w:p>
    <w:p w14:paraId="31967370" w14:textId="695E043E" w:rsidR="00251310" w:rsidRDefault="00797DFE" w:rsidP="00251310">
      <w:pPr>
        <w:pStyle w:val="30"/>
        <w:keepNext w:val="0"/>
        <w:keepLines w:val="0"/>
        <w:tabs>
          <w:tab w:val="left" w:pos="1080"/>
        </w:tabs>
        <w:spacing w:beforeLines="0" w:before="229" w:afterLines="0" w:after="229"/>
      </w:pPr>
      <w:r>
        <w:rPr>
          <w:rFonts w:hint="eastAsia"/>
        </w:rPr>
        <w:t>A</w:t>
      </w:r>
      <w:r>
        <w:t>LU</w:t>
      </w:r>
      <w:r>
        <w:rPr>
          <w:rFonts w:hint="eastAsia"/>
        </w:rPr>
        <w:t>控制器逻辑</w:t>
      </w:r>
      <w:r w:rsidR="00251310">
        <w:rPr>
          <w:rFonts w:hint="eastAsia"/>
        </w:rPr>
        <w:t>问题</w:t>
      </w:r>
    </w:p>
    <w:p w14:paraId="73D76182" w14:textId="0B535A7C" w:rsidR="00251310" w:rsidRDefault="00251310" w:rsidP="00251310">
      <w:pPr>
        <w:pStyle w:val="a3"/>
        <w:ind w:firstLine="482"/>
      </w:pPr>
      <w:r w:rsidRPr="007E12D0">
        <w:rPr>
          <w:rFonts w:hint="eastAsia"/>
          <w:b/>
        </w:rPr>
        <w:lastRenderedPageBreak/>
        <w:t>故障</w:t>
      </w:r>
      <w:r>
        <w:rPr>
          <w:rFonts w:hint="eastAsia"/>
          <w:b/>
        </w:rPr>
        <w:t>现象</w:t>
      </w:r>
      <w:r w:rsidRPr="007E12D0">
        <w:rPr>
          <w:rFonts w:hint="eastAsia"/>
          <w:b/>
        </w:rPr>
        <w:t>：</w:t>
      </w:r>
      <w:r w:rsidR="00690824">
        <w:rPr>
          <w:rFonts w:hint="eastAsia"/>
        </w:rPr>
        <w:t>执行到第</w:t>
      </w:r>
      <w:r w:rsidR="00690824">
        <w:rPr>
          <w:rFonts w:hint="eastAsia"/>
        </w:rPr>
        <w:t>36</w:t>
      </w:r>
      <w:r w:rsidR="00690824">
        <w:rPr>
          <w:rFonts w:hint="eastAsia"/>
        </w:rPr>
        <w:t>个周期的时候，</w:t>
      </w:r>
      <w:proofErr w:type="spellStart"/>
      <w:r w:rsidR="00840ACB">
        <w:rPr>
          <w:rFonts w:hint="eastAsia"/>
        </w:rPr>
        <w:t>addi</w:t>
      </w:r>
      <w:proofErr w:type="spellEnd"/>
      <w:r w:rsidR="00840ACB">
        <w:rPr>
          <w:rFonts w:hint="eastAsia"/>
        </w:rPr>
        <w:t>指令无法正确执行，</w:t>
      </w:r>
      <w:r w:rsidR="006A3077">
        <w:rPr>
          <w:rFonts w:hint="eastAsia"/>
        </w:rPr>
        <w:t>下个周期的目标地址没有送入到</w:t>
      </w:r>
      <w:r w:rsidR="006A3077">
        <w:rPr>
          <w:rFonts w:hint="eastAsia"/>
        </w:rPr>
        <w:t>P</w:t>
      </w:r>
      <w:r w:rsidR="006A3077">
        <w:t>C</w:t>
      </w:r>
      <w:r w:rsidR="006A3077">
        <w:rPr>
          <w:rFonts w:hint="eastAsia"/>
        </w:rPr>
        <w:t>中，导致系统卡住。</w:t>
      </w:r>
    </w:p>
    <w:p w14:paraId="28C49F8E" w14:textId="36337C28" w:rsidR="00251310" w:rsidRDefault="006A3077" w:rsidP="00251310">
      <w:pPr>
        <w:pStyle w:val="a3"/>
        <w:keepNext/>
        <w:ind w:firstLineChars="0" w:firstLine="0"/>
        <w:jc w:val="center"/>
      </w:pPr>
      <w:r w:rsidRPr="006A3077">
        <w:drawing>
          <wp:inline distT="0" distB="0" distL="0" distR="0" wp14:anchorId="702ED4DC" wp14:editId="4FA8DCF4">
            <wp:extent cx="3718882" cy="2278577"/>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8882" cy="2278577"/>
                    </a:xfrm>
                    <a:prstGeom prst="rect">
                      <a:avLst/>
                    </a:prstGeom>
                  </pic:spPr>
                </pic:pic>
              </a:graphicData>
            </a:graphic>
          </wp:inline>
        </w:drawing>
      </w:r>
    </w:p>
    <w:p w14:paraId="1A29D0A6" w14:textId="272D0DC6" w:rsidR="00251310" w:rsidRDefault="009F4396" w:rsidP="009F4396">
      <w:pPr>
        <w:pStyle w:val="aff1"/>
        <w:spacing w:before="91" w:after="91"/>
        <w:rPr>
          <w:rFonts w:hint="eastAsia"/>
        </w:rPr>
      </w:pPr>
      <w:bookmarkStart w:id="27" w:name="_Ref450058497"/>
      <w:r>
        <w:rPr>
          <w:rFonts w:hint="eastAsia"/>
        </w:rPr>
        <w:t xml:space="preserve">图 </w:t>
      </w:r>
      <w:bookmarkEnd w:id="27"/>
      <w:r w:rsidR="006A3077">
        <w:rPr>
          <w:rFonts w:hint="eastAsia"/>
        </w:rPr>
        <w:t>1-4-1</w:t>
      </w:r>
      <w:r>
        <w:t xml:space="preserve"> </w:t>
      </w:r>
      <w:r w:rsidR="006A3077">
        <w:t>ALU</w:t>
      </w:r>
      <w:r w:rsidR="006A3077">
        <w:rPr>
          <w:rFonts w:hint="eastAsia"/>
        </w:rPr>
        <w:t>控制器逻辑故障图</w:t>
      </w:r>
    </w:p>
    <w:p w14:paraId="51361D69" w14:textId="5AA1076C" w:rsidR="00251310" w:rsidRPr="00A91B4A" w:rsidRDefault="00251310" w:rsidP="00251310">
      <w:pPr>
        <w:pStyle w:val="a3"/>
        <w:ind w:firstLine="482"/>
        <w:rPr>
          <w:rFonts w:hint="eastAsia"/>
        </w:rPr>
      </w:pPr>
      <w:r>
        <w:rPr>
          <w:rFonts w:hint="eastAsia"/>
          <w:b/>
        </w:rPr>
        <w:t>原因分析</w:t>
      </w:r>
      <w:r w:rsidRPr="007E12D0">
        <w:rPr>
          <w:rFonts w:hint="eastAsia"/>
          <w:b/>
        </w:rPr>
        <w:t>：</w:t>
      </w:r>
      <w:r>
        <w:rPr>
          <w:rFonts w:hint="eastAsia"/>
        </w:rPr>
        <w:t>如</w:t>
      </w:r>
      <w:r w:rsidR="006A3077">
        <w:rPr>
          <w:rFonts w:hint="eastAsia"/>
        </w:rPr>
        <w:t>图</w:t>
      </w:r>
      <w:r w:rsidR="006A3077">
        <w:rPr>
          <w:rFonts w:hint="eastAsia"/>
        </w:rPr>
        <w:t>1-4-1</w:t>
      </w:r>
      <w:r>
        <w:rPr>
          <w:rFonts w:hint="eastAsia"/>
        </w:rPr>
        <w:t>，</w:t>
      </w:r>
      <w:r w:rsidR="006A3077">
        <w:rPr>
          <w:rFonts w:hint="eastAsia"/>
        </w:rPr>
        <w:t>当</w:t>
      </w:r>
      <w:r w:rsidR="006A3077">
        <w:rPr>
          <w:rFonts w:hint="eastAsia"/>
        </w:rPr>
        <w:t>O</w:t>
      </w:r>
      <w:r w:rsidR="006A3077">
        <w:t>P</w:t>
      </w:r>
      <w:r w:rsidR="006A3077">
        <w:rPr>
          <w:rFonts w:hint="eastAsia"/>
        </w:rPr>
        <w:t>为</w:t>
      </w:r>
      <w:r w:rsidR="006A3077">
        <w:rPr>
          <w:rFonts w:hint="eastAsia"/>
        </w:rPr>
        <w:t>00</w:t>
      </w:r>
      <w:r w:rsidR="006A3077">
        <w:rPr>
          <w:rFonts w:hint="eastAsia"/>
        </w:rPr>
        <w:t>时根据</w:t>
      </w:r>
      <w:proofErr w:type="spellStart"/>
      <w:r w:rsidR="006A3077">
        <w:rPr>
          <w:rFonts w:hint="eastAsia"/>
        </w:rPr>
        <w:t>func</w:t>
      </w:r>
      <w:proofErr w:type="spellEnd"/>
      <w:r w:rsidR="006A3077">
        <w:rPr>
          <w:rFonts w:hint="eastAsia"/>
        </w:rPr>
        <w:t>功能</w:t>
      </w:r>
      <w:proofErr w:type="gramStart"/>
      <w:r w:rsidR="006A3077">
        <w:rPr>
          <w:rFonts w:hint="eastAsia"/>
        </w:rPr>
        <w:t>号选择</w:t>
      </w:r>
      <w:proofErr w:type="gramEnd"/>
      <w:r w:rsidR="006A3077">
        <w:rPr>
          <w:rFonts w:hint="eastAsia"/>
        </w:rPr>
        <w:t>相应的</w:t>
      </w:r>
      <w:r w:rsidR="006A3077">
        <w:rPr>
          <w:rFonts w:hint="eastAsia"/>
        </w:rPr>
        <w:t>A</w:t>
      </w:r>
      <w:r w:rsidR="006A3077">
        <w:t>LU_OP</w:t>
      </w:r>
      <w:r w:rsidR="006A3077">
        <w:rPr>
          <w:rFonts w:hint="eastAsia"/>
        </w:rPr>
        <w:t>。但是根据指令的执行顺序，在默认的情况下，</w:t>
      </w:r>
      <w:r w:rsidR="006A3077">
        <w:rPr>
          <w:rFonts w:hint="eastAsia"/>
        </w:rPr>
        <w:t>A</w:t>
      </w:r>
      <w:r w:rsidR="006A3077">
        <w:t>LU_OP</w:t>
      </w:r>
      <w:r w:rsidR="006A3077">
        <w:rPr>
          <w:rFonts w:hint="eastAsia"/>
        </w:rPr>
        <w:t>应该为</w:t>
      </w:r>
      <w:r w:rsidR="006A3077">
        <w:rPr>
          <w:rFonts w:hint="eastAsia"/>
        </w:rPr>
        <w:t>add</w:t>
      </w:r>
      <w:r w:rsidR="006A3077">
        <w:rPr>
          <w:rFonts w:hint="eastAsia"/>
        </w:rPr>
        <w:t>信号</w:t>
      </w:r>
      <w:r w:rsidR="006A3077" w:rsidRPr="00A91B4A">
        <w:t xml:space="preserve"> </w:t>
      </w:r>
      <w:r w:rsidR="006A3077">
        <w:rPr>
          <w:rFonts w:hint="eastAsia"/>
        </w:rPr>
        <w:t>让</w:t>
      </w:r>
      <w:r w:rsidR="006A3077">
        <w:rPr>
          <w:rFonts w:hint="eastAsia"/>
        </w:rPr>
        <w:t>A</w:t>
      </w:r>
      <w:r w:rsidR="006A3077">
        <w:t>LU</w:t>
      </w:r>
      <w:r w:rsidR="006A3077">
        <w:rPr>
          <w:rFonts w:hint="eastAsia"/>
        </w:rPr>
        <w:t>实现两数相加的操作，而不应该默认为符号比较操作。</w:t>
      </w:r>
    </w:p>
    <w:p w14:paraId="24132C53" w14:textId="6F52E484" w:rsidR="00251310" w:rsidRDefault="00251310" w:rsidP="00251310">
      <w:pPr>
        <w:pStyle w:val="a3"/>
        <w:ind w:firstLine="482"/>
      </w:pPr>
      <w:r w:rsidRPr="007E12D0">
        <w:rPr>
          <w:rFonts w:hint="eastAsia"/>
          <w:b/>
        </w:rPr>
        <w:t>解决方案</w:t>
      </w:r>
      <w:r>
        <w:rPr>
          <w:rFonts w:hint="eastAsia"/>
          <w:b/>
        </w:rPr>
        <w:t>：</w:t>
      </w:r>
      <w:r w:rsidR="005738B3">
        <w:rPr>
          <w:rFonts w:hint="eastAsia"/>
        </w:rPr>
        <w:t>修改</w:t>
      </w:r>
      <w:r w:rsidR="005738B3">
        <w:rPr>
          <w:rFonts w:hint="eastAsia"/>
        </w:rPr>
        <w:t>A</w:t>
      </w:r>
      <w:r w:rsidR="005738B3">
        <w:t>LU</w:t>
      </w:r>
      <w:r w:rsidR="005738B3">
        <w:rPr>
          <w:rFonts w:hint="eastAsia"/>
        </w:rPr>
        <w:t>控制器逻辑，默认为加法操作。</w:t>
      </w:r>
      <w:r w:rsidR="005738B3" w:rsidRPr="00E85627">
        <w:t xml:space="preserve"> </w:t>
      </w:r>
    </w:p>
    <w:p w14:paraId="5A159A6E" w14:textId="5FED7512" w:rsidR="00B324E8" w:rsidRDefault="00B324E8" w:rsidP="00B324E8">
      <w:pPr>
        <w:pStyle w:val="a3"/>
        <w:ind w:firstLine="480"/>
        <w:jc w:val="center"/>
      </w:pPr>
      <w:r w:rsidRPr="00B324E8">
        <w:drawing>
          <wp:inline distT="0" distB="0" distL="0" distR="0" wp14:anchorId="6AECE309" wp14:editId="1CCEBC8B">
            <wp:extent cx="3696020" cy="22557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6020" cy="2255715"/>
                    </a:xfrm>
                    <a:prstGeom prst="rect">
                      <a:avLst/>
                    </a:prstGeom>
                  </pic:spPr>
                </pic:pic>
              </a:graphicData>
            </a:graphic>
          </wp:inline>
        </w:drawing>
      </w:r>
    </w:p>
    <w:p w14:paraId="36435C01" w14:textId="6A985113" w:rsidR="00B324E8" w:rsidRDefault="00B324E8" w:rsidP="00B324E8">
      <w:pPr>
        <w:pStyle w:val="aff1"/>
        <w:spacing w:before="91" w:after="91"/>
      </w:pPr>
      <w:r>
        <w:rPr>
          <w:rFonts w:hint="eastAsia"/>
        </w:rPr>
        <w:t>图 1-4-2</w:t>
      </w:r>
      <w:r>
        <w:t xml:space="preserve"> ALU</w:t>
      </w:r>
      <w:r>
        <w:rPr>
          <w:rFonts w:hint="eastAsia"/>
        </w:rPr>
        <w:t>控制器逻辑故障修改</w:t>
      </w:r>
      <w:r>
        <w:t>图</w:t>
      </w:r>
    </w:p>
    <w:p w14:paraId="33B12728" w14:textId="77777777" w:rsidR="00B324E8" w:rsidRPr="00B324E8" w:rsidRDefault="00B324E8" w:rsidP="00B324E8">
      <w:pPr>
        <w:pStyle w:val="a3"/>
        <w:ind w:firstLine="480"/>
        <w:jc w:val="center"/>
        <w:rPr>
          <w:rFonts w:hint="eastAsia"/>
        </w:rPr>
      </w:pPr>
    </w:p>
    <w:p w14:paraId="0E982434" w14:textId="77777777" w:rsidR="00251310" w:rsidRPr="00F1021B" w:rsidRDefault="00251310" w:rsidP="00251310">
      <w:pPr>
        <w:pStyle w:val="a3"/>
        <w:ind w:firstLine="480"/>
      </w:pPr>
    </w:p>
    <w:p w14:paraId="1D15AB34" w14:textId="77777777" w:rsidR="008B34C8" w:rsidRDefault="008B34C8" w:rsidP="008B34C8">
      <w:pPr>
        <w:pStyle w:val="30"/>
        <w:keepNext w:val="0"/>
        <w:keepLines w:val="0"/>
        <w:tabs>
          <w:tab w:val="left" w:pos="1080"/>
        </w:tabs>
        <w:spacing w:beforeLines="0" w:before="229" w:afterLines="0" w:after="229"/>
      </w:pPr>
      <w:r>
        <w:rPr>
          <w:rFonts w:hint="eastAsia"/>
        </w:rPr>
        <w:t>多周期</w:t>
      </w:r>
      <w:r>
        <w:rPr>
          <w:rFonts w:hint="eastAsia"/>
        </w:rPr>
        <w:t>C</w:t>
      </w:r>
      <w:r>
        <w:t>PU</w:t>
      </w:r>
      <w:r>
        <w:rPr>
          <w:rFonts w:hint="eastAsia"/>
        </w:rPr>
        <w:t>循环震荡问题</w:t>
      </w:r>
    </w:p>
    <w:p w14:paraId="48D7E3A5" w14:textId="5202C35F" w:rsidR="008B34C8" w:rsidRDefault="008B34C8" w:rsidP="008B34C8">
      <w:pPr>
        <w:ind w:firstLine="420"/>
        <w:rPr>
          <w:rFonts w:hint="eastAsia"/>
        </w:rPr>
      </w:pPr>
      <w:r w:rsidRPr="008B34C8">
        <w:rPr>
          <w:rFonts w:hint="eastAsia"/>
          <w:b/>
        </w:rPr>
        <w:t>故障现象：</w:t>
      </w:r>
      <w:r>
        <w:rPr>
          <w:rFonts w:hint="eastAsia"/>
        </w:rPr>
        <w:t xml:space="preserve"> </w:t>
      </w:r>
      <w:r w:rsidRPr="008B34C8">
        <w:rPr>
          <w:rFonts w:hint="eastAsia"/>
        </w:rPr>
        <w:t>多周期</w:t>
      </w:r>
      <w:r w:rsidRPr="008B34C8">
        <w:t>CPU</w:t>
      </w:r>
      <w:r w:rsidRPr="008B34C8">
        <w:rPr>
          <w:rFonts w:hint="eastAsia"/>
        </w:rPr>
        <w:t>运行</w:t>
      </w:r>
      <w:proofErr w:type="spellStart"/>
      <w:r w:rsidRPr="008B34C8">
        <w:rPr>
          <w:rFonts w:hint="eastAsia"/>
        </w:rPr>
        <w:t>sort</w:t>
      </w:r>
      <w:r w:rsidRPr="008B34C8">
        <w:t>.hex</w:t>
      </w:r>
      <w:proofErr w:type="spellEnd"/>
      <w:r w:rsidRPr="008B34C8">
        <w:rPr>
          <w:rFonts w:hint="eastAsia"/>
        </w:rPr>
        <w:t>程序时，遇到停机指令无法正常停机。</w:t>
      </w:r>
      <w:proofErr w:type="spellStart"/>
      <w:r w:rsidRPr="008B34C8">
        <w:rPr>
          <w:rFonts w:hint="eastAsia"/>
        </w:rPr>
        <w:t>P</w:t>
      </w:r>
      <w:r w:rsidRPr="008B34C8">
        <w:t>CE</w:t>
      </w:r>
      <w:r w:rsidRPr="008B34C8">
        <w:rPr>
          <w:rFonts w:hint="eastAsia"/>
        </w:rPr>
        <w:t>n</w:t>
      </w:r>
      <w:proofErr w:type="spellEnd"/>
      <w:r w:rsidRPr="008B34C8">
        <w:rPr>
          <w:rFonts w:hint="eastAsia"/>
        </w:rPr>
        <w:lastRenderedPageBreak/>
        <w:t>使能信号产生震荡，</w:t>
      </w:r>
      <w:r w:rsidRPr="008B34C8">
        <w:rPr>
          <w:rFonts w:hint="eastAsia"/>
        </w:rPr>
        <w:t>pc</w:t>
      </w:r>
      <w:r w:rsidRPr="008B34C8">
        <w:rPr>
          <w:rFonts w:hint="eastAsia"/>
        </w:rPr>
        <w:t>循环</w:t>
      </w:r>
      <w:r>
        <w:rPr>
          <w:rFonts w:hint="eastAsia"/>
          <w:bCs/>
        </w:rPr>
        <w:t>。</w:t>
      </w:r>
    </w:p>
    <w:p w14:paraId="1D450CBB" w14:textId="0F08EBD7" w:rsidR="008B34C8" w:rsidRPr="00A91B4A" w:rsidRDefault="008B34C8" w:rsidP="00194EE2">
      <w:pPr>
        <w:pStyle w:val="a3"/>
        <w:ind w:firstLine="482"/>
        <w:rPr>
          <w:rFonts w:hint="eastAsia"/>
        </w:rPr>
      </w:pPr>
      <w:r>
        <w:rPr>
          <w:rFonts w:hint="eastAsia"/>
          <w:b/>
        </w:rPr>
        <w:t>原因分析</w:t>
      </w:r>
      <w:r w:rsidRPr="007E12D0">
        <w:rPr>
          <w:rFonts w:hint="eastAsia"/>
          <w:b/>
        </w:rPr>
        <w:t>：</w:t>
      </w:r>
      <w:r>
        <w:rPr>
          <w:rFonts w:hint="eastAsia"/>
        </w:rPr>
        <w:t>指令译码阶段出现错误。错误的将</w:t>
      </w:r>
      <w:proofErr w:type="spellStart"/>
      <w:r>
        <w:rPr>
          <w:rFonts w:hint="eastAsia"/>
        </w:rPr>
        <w:t>syscall</w:t>
      </w:r>
      <w:proofErr w:type="spellEnd"/>
      <w:r>
        <w:rPr>
          <w:rFonts w:hint="eastAsia"/>
        </w:rPr>
        <w:t>指令当成了</w:t>
      </w:r>
      <w:r>
        <w:rPr>
          <w:rFonts w:hint="eastAsia"/>
        </w:rPr>
        <w:t>R</w:t>
      </w:r>
      <w:r>
        <w:rPr>
          <w:rFonts w:hint="eastAsia"/>
        </w:rPr>
        <w:t>型指令，没有</w:t>
      </w:r>
      <w:r w:rsidR="00194EE2">
        <w:rPr>
          <w:rFonts w:hint="eastAsia"/>
        </w:rPr>
        <w:t>区分导致控制器没有产生正确的</w:t>
      </w:r>
      <w:proofErr w:type="spellStart"/>
      <w:r w:rsidR="00194EE2">
        <w:rPr>
          <w:rFonts w:hint="eastAsia"/>
        </w:rPr>
        <w:t>P</w:t>
      </w:r>
      <w:r w:rsidR="00194EE2">
        <w:t>CWrite</w:t>
      </w:r>
      <w:proofErr w:type="spellEnd"/>
      <w:r w:rsidR="00194EE2">
        <w:rPr>
          <w:rFonts w:hint="eastAsia"/>
        </w:rPr>
        <w:t>信号。</w:t>
      </w:r>
      <w:r w:rsidRPr="00A91B4A">
        <w:rPr>
          <w:rFonts w:hint="eastAsia"/>
        </w:rPr>
        <w:t xml:space="preserve"> </w:t>
      </w:r>
    </w:p>
    <w:p w14:paraId="7D0628F6" w14:textId="7E7DFBDA" w:rsidR="008B34C8" w:rsidRDefault="008B34C8" w:rsidP="008B34C8">
      <w:pPr>
        <w:pStyle w:val="a3"/>
        <w:ind w:firstLine="482"/>
      </w:pPr>
      <w:r w:rsidRPr="007E12D0">
        <w:rPr>
          <w:rFonts w:hint="eastAsia"/>
          <w:b/>
        </w:rPr>
        <w:t>解决方案</w:t>
      </w:r>
      <w:r>
        <w:rPr>
          <w:rFonts w:hint="eastAsia"/>
          <w:b/>
        </w:rPr>
        <w:t>：</w:t>
      </w:r>
      <w:r w:rsidR="00194EE2">
        <w:rPr>
          <w:rFonts w:hint="eastAsia"/>
        </w:rPr>
        <w:t>区分</w:t>
      </w:r>
      <w:proofErr w:type="spellStart"/>
      <w:r w:rsidR="00194EE2">
        <w:rPr>
          <w:rFonts w:hint="eastAsia"/>
        </w:rPr>
        <w:t>syscall</w:t>
      </w:r>
      <w:proofErr w:type="spellEnd"/>
      <w:r w:rsidR="00194EE2">
        <w:rPr>
          <w:rFonts w:hint="eastAsia"/>
        </w:rPr>
        <w:t>指令和</w:t>
      </w:r>
      <w:r w:rsidR="00194EE2">
        <w:rPr>
          <w:rFonts w:hint="eastAsia"/>
        </w:rPr>
        <w:t>R</w:t>
      </w:r>
      <w:r w:rsidR="00194EE2">
        <w:rPr>
          <w:rFonts w:hint="eastAsia"/>
        </w:rPr>
        <w:t>型指令，使得</w:t>
      </w:r>
      <w:proofErr w:type="spellStart"/>
      <w:r w:rsidR="00194EE2">
        <w:rPr>
          <w:rFonts w:hint="eastAsia"/>
        </w:rPr>
        <w:t>syscall</w:t>
      </w:r>
      <w:proofErr w:type="spellEnd"/>
      <w:r w:rsidR="00194EE2">
        <w:rPr>
          <w:rFonts w:hint="eastAsia"/>
        </w:rPr>
        <w:t>指令和</w:t>
      </w:r>
      <w:r w:rsidR="00194EE2">
        <w:rPr>
          <w:rFonts w:hint="eastAsia"/>
        </w:rPr>
        <w:t>R</w:t>
      </w:r>
      <w:r w:rsidR="00194EE2">
        <w:rPr>
          <w:rFonts w:hint="eastAsia"/>
        </w:rPr>
        <w:t>型指令互斥。</w:t>
      </w:r>
    </w:p>
    <w:p w14:paraId="705E6D0F" w14:textId="5824FB71" w:rsidR="008B34C8" w:rsidRDefault="00194EE2" w:rsidP="008B34C8">
      <w:pPr>
        <w:pStyle w:val="a3"/>
        <w:ind w:firstLine="480"/>
        <w:jc w:val="center"/>
      </w:pPr>
      <w:r w:rsidRPr="00194EE2">
        <w:drawing>
          <wp:inline distT="0" distB="0" distL="0" distR="0" wp14:anchorId="1DCF0AB3" wp14:editId="2ADA370A">
            <wp:extent cx="906859" cy="2362405"/>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06859" cy="2362405"/>
                    </a:xfrm>
                    <a:prstGeom prst="rect">
                      <a:avLst/>
                    </a:prstGeom>
                  </pic:spPr>
                </pic:pic>
              </a:graphicData>
            </a:graphic>
          </wp:inline>
        </w:drawing>
      </w:r>
    </w:p>
    <w:p w14:paraId="718AD6DA" w14:textId="11F794CA" w:rsidR="008B34C8" w:rsidRDefault="008B34C8" w:rsidP="008B34C8">
      <w:pPr>
        <w:pStyle w:val="aff1"/>
        <w:spacing w:before="91" w:after="91"/>
      </w:pPr>
      <w:r>
        <w:rPr>
          <w:rFonts w:hint="eastAsia"/>
        </w:rPr>
        <w:t>图 1-4-</w:t>
      </w:r>
      <w:r w:rsidR="00194EE2">
        <w:rPr>
          <w:rFonts w:hint="eastAsia"/>
        </w:rPr>
        <w:t>3</w:t>
      </w:r>
      <w:r>
        <w:t xml:space="preserve"> </w:t>
      </w:r>
      <w:proofErr w:type="spellStart"/>
      <w:r w:rsidR="00194EE2">
        <w:rPr>
          <w:rFonts w:hint="eastAsia"/>
        </w:rPr>
        <w:t>syscall</w:t>
      </w:r>
      <w:proofErr w:type="spellEnd"/>
      <w:r w:rsidR="00194EE2">
        <w:rPr>
          <w:rFonts w:hint="eastAsia"/>
        </w:rPr>
        <w:t>指令无法执行</w:t>
      </w:r>
      <w:r>
        <w:rPr>
          <w:rFonts w:hint="eastAsia"/>
        </w:rPr>
        <w:t>故障修改</w:t>
      </w:r>
      <w:r>
        <w:t>图</w:t>
      </w:r>
    </w:p>
    <w:p w14:paraId="0D13A5DD" w14:textId="7392A997" w:rsidR="008B34C8" w:rsidRPr="008B34C8" w:rsidRDefault="008B34C8" w:rsidP="008B34C8">
      <w:pPr>
        <w:pStyle w:val="a3"/>
        <w:ind w:firstLine="480"/>
        <w:rPr>
          <w:rFonts w:hint="eastAsia"/>
        </w:rPr>
      </w:pPr>
    </w:p>
    <w:p w14:paraId="14C43E22" w14:textId="77777777" w:rsidR="00251310" w:rsidRDefault="00251310" w:rsidP="00251310">
      <w:pPr>
        <w:pStyle w:val="2"/>
        <w:keepNext w:val="0"/>
        <w:tabs>
          <w:tab w:val="clear" w:pos="567"/>
          <w:tab w:val="num" w:pos="720"/>
        </w:tabs>
        <w:spacing w:beforeLines="100" w:afterLines="100"/>
        <w:ind w:left="576" w:hanging="576"/>
      </w:pPr>
      <w:bookmarkStart w:id="28" w:name="_Toc25693733"/>
      <w:r>
        <w:t>测试与分析</w:t>
      </w:r>
      <w:bookmarkEnd w:id="28"/>
    </w:p>
    <w:p w14:paraId="0286B5FC" w14:textId="594518F0" w:rsidR="00251310" w:rsidRDefault="00A01A06" w:rsidP="005E108A">
      <w:pPr>
        <w:pStyle w:val="30"/>
        <w:spacing w:before="229" w:after="229"/>
      </w:pPr>
      <w:r>
        <w:rPr>
          <w:rFonts w:hint="eastAsia"/>
        </w:rPr>
        <w:t>单周期硬布线</w:t>
      </w:r>
      <w:r>
        <w:rPr>
          <w:rFonts w:hint="eastAsia"/>
        </w:rPr>
        <w:t>C</w:t>
      </w:r>
      <w:r>
        <w:t>PU</w:t>
      </w:r>
      <w:r>
        <w:rPr>
          <w:rFonts w:hint="eastAsia"/>
        </w:rPr>
        <w:t>执行</w:t>
      </w:r>
      <w:proofErr w:type="spellStart"/>
      <w:r>
        <w:rPr>
          <w:rFonts w:hint="eastAsia"/>
        </w:rPr>
        <w:t>sort</w:t>
      </w:r>
      <w:r>
        <w:t>.hex</w:t>
      </w:r>
      <w:proofErr w:type="spellEnd"/>
    </w:p>
    <w:p w14:paraId="4ADA94B7" w14:textId="7BFF77FE" w:rsidR="00A01A06" w:rsidRDefault="00A01A06" w:rsidP="00A01A06">
      <w:pPr>
        <w:pStyle w:val="a3"/>
        <w:numPr>
          <w:ilvl w:val="0"/>
          <w:numId w:val="31"/>
        </w:numPr>
        <w:ind w:firstLineChars="0"/>
      </w:pPr>
      <w:r>
        <w:rPr>
          <w:rFonts w:hint="eastAsia"/>
        </w:rPr>
        <w:t>在数据存储器中，</w:t>
      </w:r>
      <w:r>
        <w:rPr>
          <w:rFonts w:hint="eastAsia"/>
        </w:rPr>
        <w:t>80</w:t>
      </w:r>
      <w:r>
        <w:rPr>
          <w:rFonts w:hint="eastAsia"/>
        </w:rPr>
        <w:t>号单元开始出现了</w:t>
      </w:r>
      <w:r>
        <w:rPr>
          <w:rFonts w:hint="eastAsia"/>
        </w:rPr>
        <w:t>6</w:t>
      </w:r>
      <w:r>
        <w:rPr>
          <w:rFonts w:hint="eastAsia"/>
        </w:rPr>
        <w:t>，</w:t>
      </w:r>
      <w:r>
        <w:rPr>
          <w:rFonts w:hint="eastAsia"/>
        </w:rPr>
        <w:t>5</w:t>
      </w:r>
      <w:r>
        <w:rPr>
          <w:rFonts w:hint="eastAsia"/>
        </w:rPr>
        <w:t>，</w:t>
      </w:r>
      <w:r>
        <w:rPr>
          <w:rFonts w:hint="eastAsia"/>
        </w:rPr>
        <w:t>4</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-1</w:t>
      </w:r>
      <w:r>
        <w:rPr>
          <w:rFonts w:hint="eastAsia"/>
        </w:rPr>
        <w:t>的有符号降序数据。如下图所示：</w:t>
      </w:r>
    </w:p>
    <w:p w14:paraId="12AB408A" w14:textId="5BFCAD50" w:rsidR="00A01A06" w:rsidRDefault="00A01A06" w:rsidP="00A01A06">
      <w:pPr>
        <w:pStyle w:val="a3"/>
        <w:ind w:left="1200" w:firstLineChars="0" w:firstLine="0"/>
        <w:jc w:val="center"/>
      </w:pPr>
      <w:r w:rsidRPr="00A01A06">
        <w:drawing>
          <wp:inline distT="0" distB="0" distL="0" distR="0" wp14:anchorId="277BB3B3" wp14:editId="4FA9A3FB">
            <wp:extent cx="3993226" cy="327688"/>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3226" cy="327688"/>
                    </a:xfrm>
                    <a:prstGeom prst="rect">
                      <a:avLst/>
                    </a:prstGeom>
                  </pic:spPr>
                </pic:pic>
              </a:graphicData>
            </a:graphic>
          </wp:inline>
        </w:drawing>
      </w:r>
    </w:p>
    <w:p w14:paraId="2B5EED94" w14:textId="460AC4B8" w:rsidR="00A01A06" w:rsidRDefault="00A01A06" w:rsidP="00547CEB">
      <w:pPr>
        <w:pStyle w:val="aff1"/>
        <w:spacing w:before="91" w:after="91"/>
        <w:ind w:left="480"/>
      </w:pPr>
      <w:r>
        <w:rPr>
          <w:rFonts w:hint="eastAsia"/>
        </w:rPr>
        <w:t>图 1-5-1</w:t>
      </w:r>
      <w:r>
        <w:t xml:space="preserve"> </w:t>
      </w:r>
      <w:r>
        <w:rPr>
          <w:rFonts w:hint="eastAsia"/>
        </w:rPr>
        <w:t>单周期硬布线C</w:t>
      </w:r>
      <w:r>
        <w:t>PU</w:t>
      </w:r>
      <w:r>
        <w:rPr>
          <w:rFonts w:hint="eastAsia"/>
        </w:rPr>
        <w:t>数据存储器内存显示</w:t>
      </w:r>
      <w:r>
        <w:t>图</w:t>
      </w:r>
    </w:p>
    <w:p w14:paraId="122F2AF3" w14:textId="53E2B4CE" w:rsidR="00A01A06" w:rsidRDefault="00547CEB" w:rsidP="00A01A06">
      <w:pPr>
        <w:pStyle w:val="a3"/>
        <w:numPr>
          <w:ilvl w:val="0"/>
          <w:numId w:val="31"/>
        </w:numPr>
        <w:ind w:firstLineChars="0"/>
      </w:pPr>
      <w:r>
        <w:rPr>
          <w:rFonts w:hint="eastAsia"/>
        </w:rPr>
        <w:t>时钟周期。执行完毕后，系统停机，</w:t>
      </w:r>
      <w:proofErr w:type="spellStart"/>
      <w:r>
        <w:rPr>
          <w:rFonts w:hint="eastAsia"/>
        </w:rPr>
        <w:t>sort</w:t>
      </w:r>
      <w:r>
        <w:t>.hex</w:t>
      </w:r>
      <w:proofErr w:type="spellEnd"/>
      <w:r>
        <w:rPr>
          <w:rFonts w:hint="eastAsia"/>
        </w:rPr>
        <w:t>的时钟周期数为</w:t>
      </w:r>
      <w:r>
        <w:rPr>
          <w:rFonts w:hint="eastAsia"/>
        </w:rPr>
        <w:t>224</w:t>
      </w:r>
      <w:r>
        <w:rPr>
          <w:rFonts w:hint="eastAsia"/>
        </w:rPr>
        <w:t>。如下图所示：</w:t>
      </w:r>
    </w:p>
    <w:p w14:paraId="3B3F32EE" w14:textId="62854A2F" w:rsidR="00547CEB" w:rsidRPr="00A01A06" w:rsidRDefault="00547CEB" w:rsidP="00547CEB">
      <w:pPr>
        <w:pStyle w:val="a3"/>
        <w:ind w:left="480" w:firstLineChars="0" w:firstLine="0"/>
        <w:jc w:val="center"/>
        <w:rPr>
          <w:rFonts w:hint="eastAsia"/>
        </w:rPr>
      </w:pPr>
      <w:r w:rsidRPr="00547CEB">
        <w:lastRenderedPageBreak/>
        <w:drawing>
          <wp:inline distT="0" distB="0" distL="0" distR="0" wp14:anchorId="2E7BD706" wp14:editId="5FF4D4DF">
            <wp:extent cx="3025402" cy="89923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5402" cy="899238"/>
                    </a:xfrm>
                    <a:prstGeom prst="rect">
                      <a:avLst/>
                    </a:prstGeom>
                  </pic:spPr>
                </pic:pic>
              </a:graphicData>
            </a:graphic>
          </wp:inline>
        </w:drawing>
      </w:r>
    </w:p>
    <w:p w14:paraId="444A84E2" w14:textId="2523ECF4" w:rsidR="00547CEB" w:rsidRDefault="00547CEB" w:rsidP="00547CEB">
      <w:pPr>
        <w:pStyle w:val="aff1"/>
        <w:spacing w:before="91" w:after="91"/>
        <w:ind w:left="480"/>
      </w:pPr>
      <w:r>
        <w:rPr>
          <w:rFonts w:hint="eastAsia"/>
        </w:rPr>
        <w:t>图 1-5-2</w:t>
      </w:r>
      <w:r>
        <w:t xml:space="preserve"> </w:t>
      </w:r>
      <w:r>
        <w:rPr>
          <w:rFonts w:hint="eastAsia"/>
        </w:rPr>
        <w:t>单周期硬布线C</w:t>
      </w:r>
      <w:r>
        <w:t>PU</w:t>
      </w:r>
      <w:r>
        <w:rPr>
          <w:rFonts w:hint="eastAsia"/>
        </w:rPr>
        <w:t>系统停机时钟周期</w:t>
      </w:r>
      <w:r>
        <w:t>图</w:t>
      </w:r>
    </w:p>
    <w:p w14:paraId="0500491C" w14:textId="1F792983" w:rsidR="00251310" w:rsidRDefault="00BD64A2" w:rsidP="00BD64A2">
      <w:pPr>
        <w:pStyle w:val="30"/>
        <w:spacing w:before="229" w:after="229"/>
      </w:pPr>
      <w:r>
        <w:rPr>
          <w:rFonts w:hint="eastAsia"/>
        </w:rPr>
        <w:t>多周期</w:t>
      </w:r>
      <w:r>
        <w:rPr>
          <w:rFonts w:hint="eastAsia"/>
        </w:rPr>
        <w:t>C</w:t>
      </w:r>
      <w:r>
        <w:t>PU</w:t>
      </w:r>
      <w:r>
        <w:rPr>
          <w:rFonts w:hint="eastAsia"/>
        </w:rPr>
        <w:t>微程序执行</w:t>
      </w:r>
      <w:proofErr w:type="spellStart"/>
      <w:r>
        <w:rPr>
          <w:rFonts w:hint="eastAsia"/>
        </w:rPr>
        <w:t>s</w:t>
      </w:r>
      <w:r>
        <w:t>ort.h</w:t>
      </w:r>
      <w:r>
        <w:rPr>
          <w:rFonts w:hint="eastAsia"/>
        </w:rPr>
        <w:t>ex</w:t>
      </w:r>
      <w:proofErr w:type="spellEnd"/>
    </w:p>
    <w:p w14:paraId="063A59EA" w14:textId="43D5BF84" w:rsidR="00BD64A2" w:rsidRDefault="00BD64A2" w:rsidP="00BD64A2">
      <w:pPr>
        <w:pStyle w:val="a3"/>
        <w:numPr>
          <w:ilvl w:val="0"/>
          <w:numId w:val="32"/>
        </w:numPr>
        <w:ind w:firstLineChars="0"/>
      </w:pPr>
      <w:r>
        <w:rPr>
          <w:rFonts w:hint="eastAsia"/>
        </w:rPr>
        <w:t>数据存储器在</w:t>
      </w:r>
      <w:r>
        <w:rPr>
          <w:rFonts w:hint="eastAsia"/>
        </w:rPr>
        <w:t>80</w:t>
      </w:r>
      <w:r>
        <w:rPr>
          <w:rFonts w:hint="eastAsia"/>
        </w:rPr>
        <w:t>号单元出现</w:t>
      </w:r>
      <w:r>
        <w:rPr>
          <w:rFonts w:hint="eastAsia"/>
        </w:rPr>
        <w:t>6</w:t>
      </w:r>
      <w:r>
        <w:rPr>
          <w:rFonts w:hint="eastAsia"/>
        </w:rPr>
        <w:t>，</w:t>
      </w:r>
      <w:r>
        <w:rPr>
          <w:rFonts w:hint="eastAsia"/>
        </w:rPr>
        <w:t>5</w:t>
      </w:r>
      <w:r>
        <w:rPr>
          <w:rFonts w:hint="eastAsia"/>
        </w:rPr>
        <w:t>，</w:t>
      </w:r>
      <w:r>
        <w:rPr>
          <w:rFonts w:hint="eastAsia"/>
        </w:rPr>
        <w:t>4</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-1</w:t>
      </w:r>
      <w:r>
        <w:rPr>
          <w:rFonts w:hint="eastAsia"/>
        </w:rPr>
        <w:t>的有符号降序数据。如下图所示：</w:t>
      </w:r>
    </w:p>
    <w:p w14:paraId="7A210577" w14:textId="0E2AC26C" w:rsidR="00BD64A2" w:rsidRDefault="00BD64A2" w:rsidP="00BD64A2">
      <w:pPr>
        <w:pStyle w:val="a3"/>
        <w:ind w:left="480" w:firstLineChars="0" w:firstLine="0"/>
        <w:jc w:val="center"/>
      </w:pPr>
      <w:r w:rsidRPr="00BD64A2">
        <w:drawing>
          <wp:inline distT="0" distB="0" distL="0" distR="0" wp14:anchorId="6B148B9A" wp14:editId="0E3C8344">
            <wp:extent cx="3863675" cy="1272650"/>
            <wp:effectExtent l="0" t="0" r="381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3675" cy="1272650"/>
                    </a:xfrm>
                    <a:prstGeom prst="rect">
                      <a:avLst/>
                    </a:prstGeom>
                  </pic:spPr>
                </pic:pic>
              </a:graphicData>
            </a:graphic>
          </wp:inline>
        </w:drawing>
      </w:r>
    </w:p>
    <w:p w14:paraId="52BA4F2E" w14:textId="1E190950" w:rsidR="00BD64A2" w:rsidRDefault="00BD64A2" w:rsidP="00BD64A2">
      <w:pPr>
        <w:pStyle w:val="aff1"/>
        <w:spacing w:before="91" w:after="91"/>
        <w:ind w:left="480"/>
      </w:pPr>
      <w:r>
        <w:rPr>
          <w:rFonts w:hint="eastAsia"/>
        </w:rPr>
        <w:t>图 1-5-3</w:t>
      </w:r>
      <w:r>
        <w:t xml:space="preserve"> </w:t>
      </w:r>
      <w:r>
        <w:rPr>
          <w:rFonts w:hint="eastAsia"/>
        </w:rPr>
        <w:t>多周期微程序C</w:t>
      </w:r>
      <w:r>
        <w:t>PU</w:t>
      </w:r>
      <w:r>
        <w:rPr>
          <w:rFonts w:hint="eastAsia"/>
        </w:rPr>
        <w:t>存储内存显示</w:t>
      </w:r>
      <w:r>
        <w:t>图</w:t>
      </w:r>
    </w:p>
    <w:p w14:paraId="19715585" w14:textId="77777777" w:rsidR="00BD64A2" w:rsidRPr="00BD64A2" w:rsidRDefault="00BD64A2" w:rsidP="00BD64A2">
      <w:pPr>
        <w:pStyle w:val="a3"/>
        <w:ind w:left="480" w:firstLineChars="0" w:firstLine="0"/>
        <w:jc w:val="center"/>
        <w:rPr>
          <w:rFonts w:hint="eastAsia"/>
        </w:rPr>
      </w:pPr>
    </w:p>
    <w:p w14:paraId="6D9CE285" w14:textId="5570F1C3" w:rsidR="006B2CD1" w:rsidRDefault="006B2CD1" w:rsidP="006B2CD1">
      <w:pPr>
        <w:pStyle w:val="a3"/>
        <w:numPr>
          <w:ilvl w:val="0"/>
          <w:numId w:val="32"/>
        </w:numPr>
        <w:ind w:firstLineChars="0"/>
      </w:pPr>
      <w:r>
        <w:rPr>
          <w:rFonts w:hint="eastAsia"/>
        </w:rPr>
        <w:t>时钟周期。执行完毕后，系统停机，</w:t>
      </w:r>
      <w:proofErr w:type="spellStart"/>
      <w:r>
        <w:rPr>
          <w:rFonts w:hint="eastAsia"/>
        </w:rPr>
        <w:t>sort</w:t>
      </w:r>
      <w:r>
        <w:t>.hex</w:t>
      </w:r>
      <w:proofErr w:type="spellEnd"/>
      <w:r>
        <w:rPr>
          <w:rFonts w:hint="eastAsia"/>
        </w:rPr>
        <w:t>的时钟周期数为</w:t>
      </w:r>
      <w:r>
        <w:rPr>
          <w:rFonts w:hint="eastAsia"/>
        </w:rPr>
        <w:t>891</w:t>
      </w:r>
      <w:r>
        <w:rPr>
          <w:rFonts w:hint="eastAsia"/>
        </w:rPr>
        <w:t>。如下图所示：</w:t>
      </w:r>
    </w:p>
    <w:p w14:paraId="765BDC94" w14:textId="77777777" w:rsidR="00BD64A2" w:rsidRPr="00BD64A2" w:rsidRDefault="00BD64A2" w:rsidP="006B2CD1">
      <w:pPr>
        <w:pStyle w:val="a3"/>
        <w:ind w:left="1200" w:firstLineChars="0" w:firstLine="0"/>
        <w:rPr>
          <w:rFonts w:hint="eastAsia"/>
        </w:rPr>
      </w:pPr>
    </w:p>
    <w:p w14:paraId="7701725D" w14:textId="15ECEA8F" w:rsidR="00251310" w:rsidRDefault="006B2CD1" w:rsidP="006B2CD1">
      <w:pPr>
        <w:pStyle w:val="a3"/>
        <w:ind w:firstLine="480"/>
        <w:jc w:val="center"/>
      </w:pPr>
      <w:r w:rsidRPr="006B2CD1">
        <w:drawing>
          <wp:inline distT="0" distB="0" distL="0" distR="0" wp14:anchorId="27C7D254" wp14:editId="37DC9BB6">
            <wp:extent cx="2187130" cy="845893"/>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7130" cy="845893"/>
                    </a:xfrm>
                    <a:prstGeom prst="rect">
                      <a:avLst/>
                    </a:prstGeom>
                  </pic:spPr>
                </pic:pic>
              </a:graphicData>
            </a:graphic>
          </wp:inline>
        </w:drawing>
      </w:r>
    </w:p>
    <w:p w14:paraId="671373E9" w14:textId="1E4840A6" w:rsidR="006B2CD1" w:rsidRDefault="006B2CD1" w:rsidP="006B2CD1">
      <w:pPr>
        <w:pStyle w:val="aff1"/>
        <w:spacing w:before="91" w:after="91"/>
        <w:ind w:left="480"/>
      </w:pPr>
      <w:r>
        <w:rPr>
          <w:rFonts w:hint="eastAsia"/>
        </w:rPr>
        <w:t>图 1-5-4</w:t>
      </w:r>
      <w:r>
        <w:t xml:space="preserve"> </w:t>
      </w:r>
      <w:r>
        <w:rPr>
          <w:rFonts w:hint="eastAsia"/>
        </w:rPr>
        <w:t>多周期微程序C</w:t>
      </w:r>
      <w:r>
        <w:t>PU</w:t>
      </w:r>
      <w:r>
        <w:rPr>
          <w:rFonts w:hint="eastAsia"/>
        </w:rPr>
        <w:t>系统停机时钟周期</w:t>
      </w:r>
      <w:r>
        <w:t>图</w:t>
      </w:r>
    </w:p>
    <w:p w14:paraId="07F7B9F6" w14:textId="1AB2BAE7" w:rsidR="00291D2E" w:rsidRDefault="00291D2E" w:rsidP="00291D2E">
      <w:pPr>
        <w:pStyle w:val="30"/>
        <w:spacing w:before="229" w:after="229"/>
      </w:pPr>
      <w:r>
        <w:rPr>
          <w:rFonts w:hint="eastAsia"/>
        </w:rPr>
        <w:t>多周期</w:t>
      </w:r>
      <w:r>
        <w:rPr>
          <w:rFonts w:hint="eastAsia"/>
        </w:rPr>
        <w:t>C</w:t>
      </w:r>
      <w:r>
        <w:t>PU</w:t>
      </w:r>
      <w:r>
        <w:rPr>
          <w:rFonts w:hint="eastAsia"/>
        </w:rPr>
        <w:t>硬布线执行</w:t>
      </w:r>
      <w:proofErr w:type="spellStart"/>
      <w:r>
        <w:rPr>
          <w:rFonts w:hint="eastAsia"/>
        </w:rPr>
        <w:t>s</w:t>
      </w:r>
      <w:r>
        <w:t>ort.h</w:t>
      </w:r>
      <w:r>
        <w:rPr>
          <w:rFonts w:hint="eastAsia"/>
        </w:rPr>
        <w:t>ex</w:t>
      </w:r>
      <w:proofErr w:type="spellEnd"/>
    </w:p>
    <w:p w14:paraId="45A5C924" w14:textId="77777777" w:rsidR="00291D2E" w:rsidRDefault="00291D2E" w:rsidP="00291D2E">
      <w:pPr>
        <w:pStyle w:val="a3"/>
        <w:numPr>
          <w:ilvl w:val="0"/>
          <w:numId w:val="32"/>
        </w:numPr>
        <w:ind w:firstLineChars="0"/>
      </w:pPr>
      <w:r>
        <w:rPr>
          <w:rFonts w:hint="eastAsia"/>
        </w:rPr>
        <w:t>数据存储器在</w:t>
      </w:r>
      <w:r>
        <w:rPr>
          <w:rFonts w:hint="eastAsia"/>
        </w:rPr>
        <w:t>80</w:t>
      </w:r>
      <w:r>
        <w:rPr>
          <w:rFonts w:hint="eastAsia"/>
        </w:rPr>
        <w:t>号单元出现</w:t>
      </w:r>
      <w:r>
        <w:rPr>
          <w:rFonts w:hint="eastAsia"/>
        </w:rPr>
        <w:t>6</w:t>
      </w:r>
      <w:r>
        <w:rPr>
          <w:rFonts w:hint="eastAsia"/>
        </w:rPr>
        <w:t>，</w:t>
      </w:r>
      <w:r>
        <w:rPr>
          <w:rFonts w:hint="eastAsia"/>
        </w:rPr>
        <w:t>5</w:t>
      </w:r>
      <w:r>
        <w:rPr>
          <w:rFonts w:hint="eastAsia"/>
        </w:rPr>
        <w:t>，</w:t>
      </w:r>
      <w:r>
        <w:rPr>
          <w:rFonts w:hint="eastAsia"/>
        </w:rPr>
        <w:t>4</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-1</w:t>
      </w:r>
      <w:r>
        <w:rPr>
          <w:rFonts w:hint="eastAsia"/>
        </w:rPr>
        <w:t>的有符号降序数据。如下图所示：</w:t>
      </w:r>
    </w:p>
    <w:p w14:paraId="04223B74" w14:textId="77777777" w:rsidR="00291D2E" w:rsidRDefault="00291D2E" w:rsidP="00291D2E">
      <w:pPr>
        <w:pStyle w:val="a3"/>
        <w:ind w:left="480" w:firstLineChars="0" w:firstLine="0"/>
        <w:jc w:val="center"/>
      </w:pPr>
      <w:r w:rsidRPr="00BD64A2">
        <w:lastRenderedPageBreak/>
        <w:drawing>
          <wp:inline distT="0" distB="0" distL="0" distR="0" wp14:anchorId="3D964093" wp14:editId="48382B6E">
            <wp:extent cx="3863675" cy="1272650"/>
            <wp:effectExtent l="0" t="0" r="381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3675" cy="1272650"/>
                    </a:xfrm>
                    <a:prstGeom prst="rect">
                      <a:avLst/>
                    </a:prstGeom>
                  </pic:spPr>
                </pic:pic>
              </a:graphicData>
            </a:graphic>
          </wp:inline>
        </w:drawing>
      </w:r>
    </w:p>
    <w:p w14:paraId="304F8EA8" w14:textId="16B38F45" w:rsidR="00291D2E" w:rsidRDefault="00291D2E" w:rsidP="00291D2E">
      <w:pPr>
        <w:pStyle w:val="aff1"/>
        <w:spacing w:before="91" w:after="91"/>
        <w:ind w:left="480"/>
      </w:pPr>
      <w:r>
        <w:rPr>
          <w:rFonts w:hint="eastAsia"/>
        </w:rPr>
        <w:t>图 1-5-3</w:t>
      </w:r>
      <w:r>
        <w:t xml:space="preserve"> </w:t>
      </w:r>
      <w:r>
        <w:rPr>
          <w:rFonts w:hint="eastAsia"/>
        </w:rPr>
        <w:t>多周期硬布线C</w:t>
      </w:r>
      <w:r>
        <w:t>PU</w:t>
      </w:r>
      <w:r>
        <w:rPr>
          <w:rFonts w:hint="eastAsia"/>
        </w:rPr>
        <w:t>存储内存显示</w:t>
      </w:r>
      <w:r>
        <w:t>图</w:t>
      </w:r>
    </w:p>
    <w:p w14:paraId="7720A1BD" w14:textId="77777777" w:rsidR="00291D2E" w:rsidRPr="00BD64A2" w:rsidRDefault="00291D2E" w:rsidP="00291D2E">
      <w:pPr>
        <w:pStyle w:val="a3"/>
        <w:ind w:left="480" w:firstLineChars="0" w:firstLine="0"/>
        <w:jc w:val="center"/>
        <w:rPr>
          <w:rFonts w:hint="eastAsia"/>
        </w:rPr>
      </w:pPr>
    </w:p>
    <w:p w14:paraId="39E9C047" w14:textId="77777777" w:rsidR="00291D2E" w:rsidRDefault="00291D2E" w:rsidP="00291D2E">
      <w:pPr>
        <w:pStyle w:val="a3"/>
        <w:numPr>
          <w:ilvl w:val="0"/>
          <w:numId w:val="32"/>
        </w:numPr>
        <w:ind w:firstLineChars="0"/>
      </w:pPr>
      <w:r>
        <w:rPr>
          <w:rFonts w:hint="eastAsia"/>
        </w:rPr>
        <w:t>时钟周期。执行完毕后，系统停机，</w:t>
      </w:r>
      <w:proofErr w:type="spellStart"/>
      <w:r>
        <w:rPr>
          <w:rFonts w:hint="eastAsia"/>
        </w:rPr>
        <w:t>sort</w:t>
      </w:r>
      <w:r>
        <w:t>.hex</w:t>
      </w:r>
      <w:proofErr w:type="spellEnd"/>
      <w:r>
        <w:rPr>
          <w:rFonts w:hint="eastAsia"/>
        </w:rPr>
        <w:t>的时钟周期数为</w:t>
      </w:r>
      <w:r>
        <w:rPr>
          <w:rFonts w:hint="eastAsia"/>
        </w:rPr>
        <w:t>891</w:t>
      </w:r>
      <w:r>
        <w:rPr>
          <w:rFonts w:hint="eastAsia"/>
        </w:rPr>
        <w:t>。如下图所示：</w:t>
      </w:r>
    </w:p>
    <w:p w14:paraId="57823DEE" w14:textId="77777777" w:rsidR="00291D2E" w:rsidRPr="00BD64A2" w:rsidRDefault="00291D2E" w:rsidP="00291D2E">
      <w:pPr>
        <w:pStyle w:val="a3"/>
        <w:ind w:left="1200" w:firstLineChars="0" w:firstLine="0"/>
        <w:rPr>
          <w:rFonts w:hint="eastAsia"/>
        </w:rPr>
      </w:pPr>
    </w:p>
    <w:p w14:paraId="3A8EC102" w14:textId="77777777" w:rsidR="00291D2E" w:rsidRDefault="00291D2E" w:rsidP="00291D2E">
      <w:pPr>
        <w:pStyle w:val="a3"/>
        <w:ind w:firstLine="480"/>
        <w:jc w:val="center"/>
      </w:pPr>
      <w:r w:rsidRPr="006B2CD1">
        <w:drawing>
          <wp:inline distT="0" distB="0" distL="0" distR="0" wp14:anchorId="2DE7079C" wp14:editId="131BADB0">
            <wp:extent cx="2187130" cy="845893"/>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7130" cy="845893"/>
                    </a:xfrm>
                    <a:prstGeom prst="rect">
                      <a:avLst/>
                    </a:prstGeom>
                  </pic:spPr>
                </pic:pic>
              </a:graphicData>
            </a:graphic>
          </wp:inline>
        </w:drawing>
      </w:r>
    </w:p>
    <w:p w14:paraId="118F32A3" w14:textId="4C5DFAFC" w:rsidR="00291D2E" w:rsidRDefault="00291D2E" w:rsidP="00291D2E">
      <w:pPr>
        <w:pStyle w:val="aff1"/>
        <w:spacing w:before="91" w:after="91"/>
        <w:ind w:left="480"/>
      </w:pPr>
      <w:r>
        <w:rPr>
          <w:rFonts w:hint="eastAsia"/>
        </w:rPr>
        <w:t>图 1-5-4</w:t>
      </w:r>
      <w:r>
        <w:t xml:space="preserve"> </w:t>
      </w:r>
      <w:r>
        <w:rPr>
          <w:rFonts w:hint="eastAsia"/>
        </w:rPr>
        <w:t>多周期硬布线C</w:t>
      </w:r>
      <w:r>
        <w:t>PU</w:t>
      </w:r>
      <w:r>
        <w:rPr>
          <w:rFonts w:hint="eastAsia"/>
        </w:rPr>
        <w:t>系统停机时钟周期</w:t>
      </w:r>
      <w:r>
        <w:t>图</w:t>
      </w:r>
    </w:p>
    <w:p w14:paraId="3CEF1A95" w14:textId="77777777" w:rsidR="006B2CD1" w:rsidRPr="00291D2E" w:rsidRDefault="006B2CD1" w:rsidP="006B2CD1">
      <w:pPr>
        <w:pStyle w:val="a3"/>
        <w:ind w:firstLine="480"/>
        <w:jc w:val="center"/>
        <w:rPr>
          <w:rFonts w:hint="eastAsia"/>
        </w:rPr>
      </w:pPr>
    </w:p>
    <w:p w14:paraId="0D8D5DA7" w14:textId="77777777" w:rsidR="000C5960" w:rsidRDefault="00251310" w:rsidP="00207D8A">
      <w:pPr>
        <w:pStyle w:val="10"/>
      </w:pPr>
      <w:bookmarkStart w:id="29" w:name="_Toc25693734"/>
      <w:r>
        <w:rPr>
          <w:rFonts w:hint="eastAsia"/>
        </w:rPr>
        <w:lastRenderedPageBreak/>
        <w:t>总结</w:t>
      </w:r>
      <w:bookmarkEnd w:id="14"/>
      <w:bookmarkEnd w:id="15"/>
      <w:bookmarkEnd w:id="16"/>
      <w:bookmarkEnd w:id="17"/>
      <w:bookmarkEnd w:id="18"/>
      <w:bookmarkEnd w:id="19"/>
      <w:r>
        <w:rPr>
          <w:rFonts w:hint="eastAsia"/>
        </w:rPr>
        <w:t>与心得</w:t>
      </w:r>
      <w:bookmarkEnd w:id="29"/>
    </w:p>
    <w:p w14:paraId="034E8E63" w14:textId="77777777" w:rsidR="000C5960" w:rsidRDefault="003A566F" w:rsidP="009A20BE">
      <w:pPr>
        <w:pStyle w:val="2"/>
      </w:pPr>
      <w:bookmarkStart w:id="30" w:name="_Toc25693735"/>
      <w:r>
        <w:rPr>
          <w:rFonts w:hint="eastAsia"/>
        </w:rPr>
        <w:t>实验</w:t>
      </w:r>
      <w:r w:rsidR="000C5960">
        <w:rPr>
          <w:rFonts w:hint="eastAsia"/>
        </w:rPr>
        <w:t>总结</w:t>
      </w:r>
      <w:bookmarkEnd w:id="30"/>
    </w:p>
    <w:p w14:paraId="77B920B6" w14:textId="77465AD7" w:rsidR="000C5960" w:rsidRDefault="003A566F">
      <w:pPr>
        <w:pStyle w:val="a3"/>
        <w:ind w:firstLine="480"/>
      </w:pPr>
      <w:r>
        <w:rPr>
          <w:rFonts w:hint="eastAsia"/>
        </w:rPr>
        <w:t>本次实验主要完成了</w:t>
      </w:r>
      <w:r w:rsidR="000C5960">
        <w:rPr>
          <w:rFonts w:hint="eastAsia"/>
        </w:rPr>
        <w:t>如下几点工作：</w:t>
      </w:r>
    </w:p>
    <w:p w14:paraId="5B3FBEF1" w14:textId="77777777" w:rsidR="00D90E5D" w:rsidRDefault="00077697" w:rsidP="00077697">
      <w:pPr>
        <w:pStyle w:val="a3"/>
        <w:numPr>
          <w:ilvl w:val="0"/>
          <w:numId w:val="12"/>
        </w:numPr>
        <w:tabs>
          <w:tab w:val="clear" w:pos="1290"/>
          <w:tab w:val="num" w:pos="993"/>
        </w:tabs>
        <w:ind w:left="993" w:firstLineChars="0" w:hanging="513"/>
      </w:pPr>
      <w:r>
        <w:rPr>
          <w:rFonts w:hint="eastAsia"/>
        </w:rPr>
        <w:t>实现了</w:t>
      </w:r>
      <w:r>
        <w:rPr>
          <w:rFonts w:hint="eastAsia"/>
        </w:rPr>
        <w:t>M</w:t>
      </w:r>
      <w:r>
        <w:t>IPS</w:t>
      </w:r>
      <w:r>
        <w:rPr>
          <w:rFonts w:hint="eastAsia"/>
        </w:rPr>
        <w:t>单周期硬布线</w:t>
      </w:r>
      <w:r>
        <w:rPr>
          <w:rFonts w:hint="eastAsia"/>
        </w:rPr>
        <w:t>C</w:t>
      </w:r>
      <w:r>
        <w:t>PU</w:t>
      </w:r>
      <w:r>
        <w:rPr>
          <w:rFonts w:hint="eastAsia"/>
        </w:rPr>
        <w:t>控制器。</w:t>
      </w:r>
    </w:p>
    <w:p w14:paraId="0005A6E7" w14:textId="77777777" w:rsidR="00D90E5D" w:rsidRDefault="00077697" w:rsidP="00077697">
      <w:pPr>
        <w:pStyle w:val="a3"/>
        <w:numPr>
          <w:ilvl w:val="0"/>
          <w:numId w:val="12"/>
        </w:numPr>
        <w:tabs>
          <w:tab w:val="clear" w:pos="1290"/>
          <w:tab w:val="num" w:pos="993"/>
        </w:tabs>
        <w:ind w:left="993" w:firstLineChars="0" w:hanging="513"/>
      </w:pPr>
      <w:r>
        <w:rPr>
          <w:rFonts w:hint="eastAsia"/>
        </w:rPr>
        <w:t>实现了</w:t>
      </w:r>
      <w:r>
        <w:rPr>
          <w:rFonts w:hint="eastAsia"/>
        </w:rPr>
        <w:t>M</w:t>
      </w:r>
      <w:r>
        <w:t>IPS</w:t>
      </w:r>
      <w:r>
        <w:rPr>
          <w:rFonts w:hint="eastAsia"/>
        </w:rPr>
        <w:t>多周期硬布线和微程序</w:t>
      </w:r>
      <w:r>
        <w:rPr>
          <w:rFonts w:hint="eastAsia"/>
        </w:rPr>
        <w:t>C</w:t>
      </w:r>
      <w:r>
        <w:t>PU</w:t>
      </w:r>
      <w:r>
        <w:rPr>
          <w:rFonts w:hint="eastAsia"/>
        </w:rPr>
        <w:t>控制器。</w:t>
      </w:r>
    </w:p>
    <w:p w14:paraId="04226D33" w14:textId="77777777" w:rsidR="00D90E5D" w:rsidRDefault="00077697" w:rsidP="00077697">
      <w:pPr>
        <w:pStyle w:val="a3"/>
        <w:numPr>
          <w:ilvl w:val="0"/>
          <w:numId w:val="12"/>
        </w:numPr>
        <w:tabs>
          <w:tab w:val="clear" w:pos="1290"/>
          <w:tab w:val="num" w:pos="993"/>
        </w:tabs>
        <w:ind w:left="993" w:firstLineChars="0" w:hanging="513"/>
      </w:pPr>
      <w:r>
        <w:rPr>
          <w:rFonts w:hint="eastAsia"/>
        </w:rPr>
        <w:t>实现了</w:t>
      </w:r>
      <w:r>
        <w:rPr>
          <w:rFonts w:hint="eastAsia"/>
        </w:rPr>
        <w:t>P</w:t>
      </w:r>
      <w:r>
        <w:t>C</w:t>
      </w:r>
      <w:r>
        <w:rPr>
          <w:rFonts w:hint="eastAsia"/>
        </w:rPr>
        <w:t>指令的顺序读取和跳转指令读取。</w:t>
      </w:r>
    </w:p>
    <w:p w14:paraId="51937DB6" w14:textId="70AEFCBA" w:rsidR="00077697" w:rsidRDefault="00077697" w:rsidP="00077697">
      <w:pPr>
        <w:pStyle w:val="a3"/>
        <w:numPr>
          <w:ilvl w:val="0"/>
          <w:numId w:val="12"/>
        </w:numPr>
        <w:tabs>
          <w:tab w:val="clear" w:pos="1290"/>
          <w:tab w:val="num" w:pos="993"/>
        </w:tabs>
        <w:ind w:left="993" w:firstLineChars="0" w:hanging="513"/>
        <w:rPr>
          <w:rFonts w:hint="eastAsia"/>
        </w:rPr>
      </w:pPr>
      <w:r>
        <w:rPr>
          <w:rFonts w:hint="eastAsia"/>
        </w:rPr>
        <w:t>实现了</w:t>
      </w:r>
      <w:r>
        <w:rPr>
          <w:rFonts w:hint="eastAsia"/>
        </w:rPr>
        <w:t>M</w:t>
      </w:r>
      <w:r>
        <w:t>IPS CPU</w:t>
      </w:r>
      <w:r>
        <w:rPr>
          <w:rFonts w:hint="eastAsia"/>
        </w:rPr>
        <w:t>数据通路综合，使得</w:t>
      </w:r>
      <w:r>
        <w:rPr>
          <w:rFonts w:hint="eastAsia"/>
        </w:rPr>
        <w:t>C</w:t>
      </w:r>
      <w:r>
        <w:t>PU</w:t>
      </w:r>
      <w:r>
        <w:rPr>
          <w:rFonts w:hint="eastAsia"/>
        </w:rPr>
        <w:t>可以完整支持</w:t>
      </w:r>
      <w:r>
        <w:rPr>
          <w:rFonts w:hint="eastAsia"/>
        </w:rPr>
        <w:t>M</w:t>
      </w:r>
      <w:r>
        <w:t>IPS</w:t>
      </w:r>
      <w:r>
        <w:rPr>
          <w:rFonts w:hint="eastAsia"/>
        </w:rPr>
        <w:t>的</w:t>
      </w:r>
      <w:r>
        <w:rPr>
          <w:rFonts w:hint="eastAsia"/>
        </w:rPr>
        <w:t>8</w:t>
      </w:r>
      <w:r>
        <w:rPr>
          <w:rFonts w:hint="eastAsia"/>
        </w:rPr>
        <w:t>条指令。</w:t>
      </w:r>
    </w:p>
    <w:p w14:paraId="231E4E3E" w14:textId="77777777" w:rsidR="00D90E5D" w:rsidRDefault="00F332F1" w:rsidP="00E05066">
      <w:pPr>
        <w:pStyle w:val="a3"/>
        <w:numPr>
          <w:ilvl w:val="0"/>
          <w:numId w:val="12"/>
        </w:numPr>
        <w:tabs>
          <w:tab w:val="clear" w:pos="1290"/>
          <w:tab w:val="num" w:pos="993"/>
        </w:tabs>
        <w:ind w:left="993" w:firstLineChars="0" w:hanging="513"/>
      </w:pPr>
      <w:r>
        <w:rPr>
          <w:rFonts w:hint="eastAsia"/>
        </w:rPr>
        <w:t>实现了立即数扩展。</w:t>
      </w:r>
    </w:p>
    <w:p w14:paraId="28E25D04" w14:textId="77777777" w:rsidR="00D90E5D" w:rsidRDefault="00F332F1" w:rsidP="00E05066">
      <w:pPr>
        <w:pStyle w:val="a3"/>
        <w:numPr>
          <w:ilvl w:val="0"/>
          <w:numId w:val="12"/>
        </w:numPr>
        <w:tabs>
          <w:tab w:val="clear" w:pos="1290"/>
          <w:tab w:val="num" w:pos="993"/>
        </w:tabs>
        <w:ind w:left="993" w:firstLineChars="0" w:hanging="513"/>
      </w:pPr>
      <w:r>
        <w:rPr>
          <w:rFonts w:hint="eastAsia"/>
        </w:rPr>
        <w:t>实现了寄存器的读写。</w:t>
      </w:r>
    </w:p>
    <w:p w14:paraId="581934F3" w14:textId="77777777" w:rsidR="00D90E5D" w:rsidRDefault="00F332F1" w:rsidP="00E05066">
      <w:pPr>
        <w:pStyle w:val="a3"/>
        <w:numPr>
          <w:ilvl w:val="0"/>
          <w:numId w:val="12"/>
        </w:numPr>
        <w:tabs>
          <w:tab w:val="clear" w:pos="1290"/>
          <w:tab w:val="num" w:pos="993"/>
        </w:tabs>
        <w:ind w:left="993" w:firstLineChars="0" w:hanging="513"/>
      </w:pPr>
      <w:r>
        <w:rPr>
          <w:rFonts w:hint="eastAsia"/>
        </w:rPr>
        <w:t>实现了数据存储器的读写。</w:t>
      </w:r>
    </w:p>
    <w:p w14:paraId="66E6CC2C" w14:textId="77777777" w:rsidR="00D90E5D" w:rsidRDefault="00F332F1" w:rsidP="00E05066">
      <w:pPr>
        <w:pStyle w:val="a3"/>
        <w:numPr>
          <w:ilvl w:val="0"/>
          <w:numId w:val="12"/>
        </w:numPr>
        <w:tabs>
          <w:tab w:val="clear" w:pos="1290"/>
          <w:tab w:val="num" w:pos="993"/>
        </w:tabs>
        <w:ind w:left="993" w:firstLineChars="0" w:hanging="513"/>
      </w:pPr>
      <w:r>
        <w:rPr>
          <w:rFonts w:hint="eastAsia"/>
        </w:rPr>
        <w:t>实现了周期数目的记录</w:t>
      </w:r>
      <w:r w:rsidR="00D90E5D">
        <w:rPr>
          <w:rFonts w:hint="eastAsia"/>
        </w:rPr>
        <w:t>。</w:t>
      </w:r>
    </w:p>
    <w:p w14:paraId="7F60C8BD" w14:textId="6B062C85" w:rsidR="000C5960" w:rsidRDefault="00F332F1" w:rsidP="00E05066">
      <w:pPr>
        <w:pStyle w:val="a3"/>
        <w:numPr>
          <w:ilvl w:val="0"/>
          <w:numId w:val="12"/>
        </w:numPr>
        <w:tabs>
          <w:tab w:val="clear" w:pos="1290"/>
          <w:tab w:val="num" w:pos="993"/>
        </w:tabs>
        <w:ind w:left="993" w:firstLineChars="0" w:hanging="513"/>
      </w:pPr>
      <w:r>
        <w:rPr>
          <w:rFonts w:hint="eastAsia"/>
        </w:rPr>
        <w:t>实现了控制信号的生成。</w:t>
      </w:r>
    </w:p>
    <w:p w14:paraId="47DCBAA8" w14:textId="77777777" w:rsidR="000C5960" w:rsidRDefault="003A566F" w:rsidP="009A20BE">
      <w:pPr>
        <w:pStyle w:val="2"/>
      </w:pPr>
      <w:bookmarkStart w:id="31" w:name="_Toc25693736"/>
      <w:r>
        <w:rPr>
          <w:rFonts w:hint="eastAsia"/>
        </w:rPr>
        <w:t>实验</w:t>
      </w:r>
      <w:commentRangeStart w:id="32"/>
      <w:r>
        <w:rPr>
          <w:rFonts w:hint="eastAsia"/>
        </w:rPr>
        <w:t>心得</w:t>
      </w:r>
      <w:commentRangeEnd w:id="32"/>
      <w:r w:rsidR="000C5960">
        <w:rPr>
          <w:rStyle w:val="a8"/>
          <w:rFonts w:ascii="Times New Roman" w:eastAsia="宋体" w:hAnsi="Times New Roman"/>
        </w:rPr>
        <w:commentReference w:id="32"/>
      </w:r>
      <w:bookmarkEnd w:id="31"/>
    </w:p>
    <w:p w14:paraId="196D3A24" w14:textId="31A99CAC" w:rsidR="00D90E5D" w:rsidRDefault="00D90E5D" w:rsidP="00E05066">
      <w:pPr>
        <w:pStyle w:val="a3"/>
        <w:numPr>
          <w:ilvl w:val="0"/>
          <w:numId w:val="26"/>
        </w:numPr>
        <w:tabs>
          <w:tab w:val="clear" w:pos="1290"/>
          <w:tab w:val="num" w:pos="993"/>
        </w:tabs>
        <w:ind w:left="993" w:firstLineChars="0" w:hanging="567"/>
      </w:pPr>
      <w:bookmarkStart w:id="33" w:name="_Toc134007942"/>
      <w:bookmarkStart w:id="34" w:name="_Toc135227347"/>
      <w:bookmarkStart w:id="35" w:name="_Toc135227426"/>
      <w:bookmarkStart w:id="36" w:name="_Toc135227593"/>
      <w:bookmarkStart w:id="37" w:name="_Toc266358997"/>
      <w:r>
        <w:rPr>
          <w:rFonts w:hint="eastAsia"/>
        </w:rPr>
        <w:t>实验加深了对</w:t>
      </w:r>
      <w:proofErr w:type="spellStart"/>
      <w:r>
        <w:rPr>
          <w:rFonts w:hint="eastAsia"/>
        </w:rPr>
        <w:t>logsim</w:t>
      </w:r>
      <w:proofErr w:type="spellEnd"/>
      <w:r>
        <w:rPr>
          <w:rFonts w:hint="eastAsia"/>
        </w:rPr>
        <w:t>的使用，包括对故障电路的调试。</w:t>
      </w:r>
    </w:p>
    <w:p w14:paraId="52EC42BB" w14:textId="4A3CCD5C" w:rsidR="00D90E5D" w:rsidRDefault="00D90E5D" w:rsidP="00E05066">
      <w:pPr>
        <w:pStyle w:val="a3"/>
        <w:numPr>
          <w:ilvl w:val="0"/>
          <w:numId w:val="26"/>
        </w:numPr>
        <w:tabs>
          <w:tab w:val="clear" w:pos="1290"/>
          <w:tab w:val="num" w:pos="993"/>
        </w:tabs>
        <w:ind w:left="993" w:firstLineChars="0" w:hanging="567"/>
      </w:pPr>
      <w:r>
        <w:rPr>
          <w:rFonts w:hint="eastAsia"/>
        </w:rPr>
        <w:t>加深了对</w:t>
      </w:r>
      <w:r w:rsidR="00CA0F3C">
        <w:rPr>
          <w:rFonts w:hint="eastAsia"/>
        </w:rPr>
        <w:t>C</w:t>
      </w:r>
      <w:r w:rsidR="00CA0F3C">
        <w:t>PU</w:t>
      </w:r>
      <w:r w:rsidR="00CA0F3C">
        <w:rPr>
          <w:rFonts w:hint="eastAsia"/>
        </w:rPr>
        <w:t>的理解。包括单周期和多周期，以及不同设计模式下</w:t>
      </w:r>
      <w:r w:rsidR="00CA0F3C">
        <w:rPr>
          <w:rFonts w:hint="eastAsia"/>
        </w:rPr>
        <w:t>C</w:t>
      </w:r>
      <w:r w:rsidR="00CA0F3C">
        <w:t>PU</w:t>
      </w:r>
      <w:r w:rsidR="00CA0F3C">
        <w:rPr>
          <w:rFonts w:hint="eastAsia"/>
        </w:rPr>
        <w:t>的运行机理和内部模块的</w:t>
      </w:r>
      <w:r w:rsidR="000A33CC">
        <w:t>协同</w:t>
      </w:r>
      <w:r w:rsidR="000A33CC">
        <w:rPr>
          <w:rFonts w:hint="eastAsia"/>
        </w:rPr>
        <w:t>工作。</w:t>
      </w:r>
    </w:p>
    <w:p w14:paraId="199F0C15" w14:textId="23FFE347" w:rsidR="000A33CC" w:rsidRDefault="000A33CC" w:rsidP="00E05066">
      <w:pPr>
        <w:pStyle w:val="a3"/>
        <w:numPr>
          <w:ilvl w:val="0"/>
          <w:numId w:val="26"/>
        </w:numPr>
        <w:tabs>
          <w:tab w:val="clear" w:pos="1290"/>
          <w:tab w:val="num" w:pos="993"/>
        </w:tabs>
        <w:ind w:left="993" w:firstLineChars="0" w:hanging="567"/>
      </w:pPr>
      <w:r>
        <w:rPr>
          <w:rFonts w:hint="eastAsia"/>
        </w:rPr>
        <w:t>熟悉了</w:t>
      </w:r>
      <w:r>
        <w:rPr>
          <w:rFonts w:hint="eastAsia"/>
        </w:rPr>
        <w:t>M</w:t>
      </w:r>
      <w:r>
        <w:t>IPS</w:t>
      </w:r>
      <w:r>
        <w:t>核心</w:t>
      </w:r>
      <w:r>
        <w:rPr>
          <w:rFonts w:hint="eastAsia"/>
        </w:rPr>
        <w:t>指令，对其三大类型的指令的执行有了更深的理解。</w:t>
      </w:r>
    </w:p>
    <w:p w14:paraId="2ABEE174" w14:textId="1C0FB6A4" w:rsidR="000A33CC" w:rsidRDefault="000A33CC" w:rsidP="00E05066">
      <w:pPr>
        <w:pStyle w:val="a3"/>
        <w:numPr>
          <w:ilvl w:val="0"/>
          <w:numId w:val="26"/>
        </w:numPr>
        <w:tabs>
          <w:tab w:val="clear" w:pos="1290"/>
          <w:tab w:val="num" w:pos="993"/>
        </w:tabs>
        <w:ind w:left="993" w:firstLineChars="0" w:hanging="567"/>
      </w:pPr>
      <w:r>
        <w:rPr>
          <w:rFonts w:hint="eastAsia"/>
        </w:rPr>
        <w:t>本次实验可以说是和课本同步的。在做实验的过程中，有很多不熟悉和一知半解的知识点。这给我</w:t>
      </w:r>
      <w:r>
        <w:t>的</w:t>
      </w:r>
      <w:r>
        <w:rPr>
          <w:rFonts w:hint="eastAsia"/>
        </w:rPr>
        <w:t>实验带去了很大的麻烦。但是在温习了老师的上课知识点</w:t>
      </w:r>
      <w:proofErr w:type="gramStart"/>
      <w:r>
        <w:rPr>
          <w:rFonts w:hint="eastAsia"/>
        </w:rPr>
        <w:t>结合慕课的</w:t>
      </w:r>
      <w:proofErr w:type="gramEnd"/>
      <w:r>
        <w:rPr>
          <w:rFonts w:hint="eastAsia"/>
        </w:rPr>
        <w:t>学习，让我对</w:t>
      </w:r>
      <w:r>
        <w:rPr>
          <w:rFonts w:hint="eastAsia"/>
        </w:rPr>
        <w:t>C</w:t>
      </w:r>
      <w:r>
        <w:t>PU</w:t>
      </w:r>
      <w:r>
        <w:t>这一个</w:t>
      </w:r>
      <w:r>
        <w:rPr>
          <w:rFonts w:hint="eastAsia"/>
        </w:rPr>
        <w:t>章节的知识有了更深的学习。实验从侧面</w:t>
      </w:r>
      <w:proofErr w:type="gramStart"/>
      <w:r>
        <w:rPr>
          <w:rFonts w:hint="eastAsia"/>
        </w:rPr>
        <w:t>检测着</w:t>
      </w:r>
      <w:proofErr w:type="gramEnd"/>
      <w:r>
        <w:rPr>
          <w:rFonts w:hint="eastAsia"/>
        </w:rPr>
        <w:t>学习的状况，可以让我可以及时的发现自己学习上不足和不够的地方。我觉得这点很好。</w:t>
      </w:r>
    </w:p>
    <w:p w14:paraId="21DE7C5C" w14:textId="37AEB67F" w:rsidR="007B5474" w:rsidRDefault="007B5474" w:rsidP="00E05066">
      <w:pPr>
        <w:pStyle w:val="a3"/>
        <w:numPr>
          <w:ilvl w:val="0"/>
          <w:numId w:val="26"/>
        </w:numPr>
        <w:tabs>
          <w:tab w:val="clear" w:pos="1290"/>
          <w:tab w:val="num" w:pos="993"/>
        </w:tabs>
        <w:ind w:left="993" w:firstLineChars="0" w:hanging="567"/>
      </w:pPr>
      <w:r>
        <w:rPr>
          <w:rFonts w:hint="eastAsia"/>
        </w:rPr>
        <w:t>本次实验唯一的小瑕疵在于实验文档不断更新，让我需要不断调整，打乱了原本的学习计划。当然，我也理解实验老师是希望让实验更加完善。希望</w:t>
      </w:r>
      <w:r>
        <w:t>在</w:t>
      </w:r>
      <w:r>
        <w:rPr>
          <w:rFonts w:hint="eastAsia"/>
        </w:rPr>
        <w:t>之后的实验中，可以及时发布相关的不同版本的差异，让学生们可</w:t>
      </w:r>
      <w:r>
        <w:t>以</w:t>
      </w:r>
      <w:r>
        <w:rPr>
          <w:rFonts w:hint="eastAsia"/>
        </w:rPr>
        <w:t>更加直</w:t>
      </w:r>
      <w:r>
        <w:rPr>
          <w:rFonts w:hint="eastAsia"/>
        </w:rPr>
        <w:lastRenderedPageBreak/>
        <w:t>观和及时的做出调整。</w:t>
      </w:r>
    </w:p>
    <w:p w14:paraId="449C061F" w14:textId="6185D659" w:rsidR="007B5474" w:rsidRDefault="007B5474" w:rsidP="00E05066">
      <w:pPr>
        <w:pStyle w:val="a3"/>
        <w:numPr>
          <w:ilvl w:val="0"/>
          <w:numId w:val="26"/>
        </w:numPr>
        <w:tabs>
          <w:tab w:val="clear" w:pos="1290"/>
          <w:tab w:val="num" w:pos="993"/>
        </w:tabs>
        <w:ind w:left="993" w:firstLineChars="0" w:hanging="567"/>
      </w:pPr>
      <w:r>
        <w:t>最后</w:t>
      </w:r>
      <w:r>
        <w:rPr>
          <w:rFonts w:hint="eastAsia"/>
        </w:rPr>
        <w:t>，很感谢</w:t>
      </w:r>
      <w:r>
        <w:rPr>
          <w:rFonts w:hint="eastAsia"/>
        </w:rPr>
        <w:t>Q</w:t>
      </w:r>
      <w:r>
        <w:t>Q</w:t>
      </w:r>
      <w:r>
        <w:t>群</w:t>
      </w:r>
      <w:r>
        <w:rPr>
          <w:rFonts w:hint="eastAsia"/>
        </w:rPr>
        <w:t>里不知疲倦回答同学们问题的老师和</w:t>
      </w:r>
      <w:proofErr w:type="gramStart"/>
      <w:r>
        <w:rPr>
          <w:rFonts w:hint="eastAsia"/>
        </w:rPr>
        <w:t>慕课</w:t>
      </w:r>
      <w:proofErr w:type="gramEnd"/>
      <w:r>
        <w:rPr>
          <w:rFonts w:hint="eastAsia"/>
        </w:rPr>
        <w:t>对实验讲解的极为详细的授课老师。还有在我做错和有困惑时帮助我的同学！</w:t>
      </w:r>
      <w:bookmarkStart w:id="38" w:name="_GoBack"/>
      <w:bookmarkEnd w:id="38"/>
    </w:p>
    <w:p w14:paraId="6D0058B8" w14:textId="0E5C42FC" w:rsidR="000C5960" w:rsidRDefault="00D90E5D" w:rsidP="00207D8A">
      <w:pPr>
        <w:pStyle w:val="10"/>
        <w:numPr>
          <w:ilvl w:val="0"/>
          <w:numId w:val="0"/>
        </w:numPr>
        <w:ind w:left="601"/>
      </w:pPr>
      <w:bookmarkStart w:id="39" w:name="_Toc134007943"/>
      <w:bookmarkStart w:id="40" w:name="_Toc135227348"/>
      <w:bookmarkStart w:id="41" w:name="_Toc135227427"/>
      <w:bookmarkStart w:id="42" w:name="_Toc135227594"/>
      <w:bookmarkStart w:id="43" w:name="_Toc266358998"/>
      <w:bookmarkStart w:id="44" w:name="_Toc25693737"/>
      <w:bookmarkEnd w:id="33"/>
      <w:bookmarkEnd w:id="34"/>
      <w:bookmarkEnd w:id="35"/>
      <w:bookmarkEnd w:id="36"/>
      <w:bookmarkEnd w:id="37"/>
      <w:r>
        <w:rPr>
          <w:rFonts w:hint="eastAsia"/>
        </w:rPr>
        <w:lastRenderedPageBreak/>
        <w:t>参考文献</w:t>
      </w:r>
      <w:bookmarkEnd w:id="39"/>
      <w:bookmarkEnd w:id="40"/>
      <w:bookmarkEnd w:id="41"/>
      <w:bookmarkEnd w:id="42"/>
      <w:bookmarkEnd w:id="43"/>
      <w:bookmarkEnd w:id="44"/>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45" w:name="_Hlt127187993"/>
      <w:bookmarkStart w:id="46" w:name="_Ref119835916"/>
      <w:bookmarkStart w:id="47" w:name="_Ref127098874"/>
      <w:bookmarkEnd w:id="45"/>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7673D776" w14:textId="6442738B"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779E406C" w14:textId="0A59F4A0"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0D1A658D" w14:textId="7E6AD84E"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袁春风编著. 计算机组成与系统结构. 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48B67E81" w14:textId="77777777"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C20021E" w14:textId="77777777" w:rsidR="00CE7FBA" w:rsidRPr="00CE7FBA" w:rsidRDefault="00CE7FBA" w:rsidP="001E0093">
      <w:pPr>
        <w:pStyle w:val="a0"/>
        <w:numPr>
          <w:ilvl w:val="0"/>
          <w:numId w:val="0"/>
        </w:numPr>
        <w:tabs>
          <w:tab w:val="left" w:pos="284"/>
        </w:tabs>
        <w:ind w:rightChars="-95" w:right="-228"/>
        <w:jc w:val="left"/>
        <w:rPr>
          <w:rFonts w:ascii="宋体" w:hAnsi="宋体" w:cs="宋体"/>
          <w:kern w:val="0"/>
          <w:szCs w:val="21"/>
        </w:rPr>
      </w:pPr>
    </w:p>
    <w:p w14:paraId="12FDF7EB" w14:textId="77777777" w:rsidR="008500E9" w:rsidRDefault="008500E9" w:rsidP="00D844AD">
      <w:pPr>
        <w:ind w:firstLineChars="200" w:firstLine="480"/>
        <w:rPr>
          <w:rFonts w:cs="宋体"/>
          <w:color w:val="E36C0A"/>
        </w:rPr>
        <w:sectPr w:rsidR="008500E9" w:rsidSect="001E0093">
          <w:headerReference w:type="default" r:id="rId45"/>
          <w:footerReference w:type="default" r:id="rId46"/>
          <w:footnotePr>
            <w:numRestart w:val="eachPage"/>
          </w:footnotePr>
          <w:pgSz w:w="11906" w:h="16838"/>
          <w:pgMar w:top="1843" w:right="1416" w:bottom="1418" w:left="1531" w:header="851" w:footer="992" w:gutter="0"/>
          <w:cols w:space="720"/>
          <w:docGrid w:type="linesAndChars" w:linePitch="459"/>
        </w:sectPr>
      </w:pPr>
      <w:bookmarkStart w:id="48" w:name="_Hlt133999525"/>
      <w:bookmarkStart w:id="49" w:name="_Hlt133997595"/>
      <w:bookmarkStart w:id="50" w:name="_Hlt133996523"/>
      <w:bookmarkStart w:id="51" w:name="_Hlt134000930"/>
      <w:bookmarkEnd w:id="46"/>
      <w:bookmarkEnd w:id="47"/>
      <w:bookmarkEnd w:id="48"/>
      <w:bookmarkEnd w:id="49"/>
      <w:bookmarkEnd w:id="50"/>
      <w:bookmarkEnd w:id="51"/>
    </w:p>
    <w:p w14:paraId="341C9CA2"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64D618B3" w14:textId="77777777" w:rsidTr="00116870">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116870">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77777777"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116870">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116870">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116870">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116870">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08EF620" w14:textId="77777777" w:rsidTr="00116870">
              <w:trPr>
                <w:trHeight w:val="1244"/>
              </w:trPr>
              <w:tc>
                <w:tcPr>
                  <w:tcW w:w="1949" w:type="dxa"/>
                  <w:vAlign w:val="center"/>
                </w:tcPr>
                <w:p w14:paraId="014E1397"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0A6AD83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3FF4B9A3"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A827EA4" w14:textId="77777777" w:rsidR="008500E9" w:rsidRDefault="008500E9" w:rsidP="00116870">
                  <w:pPr>
                    <w:jc w:val="center"/>
                    <w:rPr>
                      <w:rFonts w:ascii="楷体" w:eastAsia="楷体" w:hAnsi="楷体"/>
                      <w:sz w:val="28"/>
                      <w:szCs w:val="28"/>
                    </w:rPr>
                  </w:pPr>
                  <w:proofErr w:type="gramStart"/>
                  <w:r>
                    <w:rPr>
                      <w:rFonts w:ascii="楷体" w:eastAsia="楷体" w:hAnsi="楷体" w:hint="eastAsia"/>
                      <w:sz w:val="28"/>
                      <w:szCs w:val="28"/>
                    </w:rPr>
                    <w:t>课设过程</w:t>
                  </w:r>
                  <w:proofErr w:type="gramEnd"/>
                </w:p>
                <w:p w14:paraId="6B41224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3CCC1F29"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6A9C932B" w14:textId="77777777" w:rsidTr="00116870">
              <w:trPr>
                <w:trHeight w:val="1133"/>
              </w:trPr>
              <w:tc>
                <w:tcPr>
                  <w:tcW w:w="1949" w:type="dxa"/>
                  <w:vAlign w:val="center"/>
                </w:tcPr>
                <w:p w14:paraId="17851872"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680799B0" w14:textId="77777777" w:rsidR="008500E9" w:rsidRPr="002E612D" w:rsidRDefault="008500E9" w:rsidP="00116870">
                  <w:pPr>
                    <w:jc w:val="center"/>
                    <w:rPr>
                      <w:rFonts w:ascii="楷体" w:eastAsia="楷体" w:hAnsi="楷体"/>
                      <w:sz w:val="28"/>
                    </w:rPr>
                  </w:pPr>
                </w:p>
              </w:tc>
              <w:tc>
                <w:tcPr>
                  <w:tcW w:w="1949" w:type="dxa"/>
                  <w:vAlign w:val="center"/>
                </w:tcPr>
                <w:p w14:paraId="069FF1B2" w14:textId="77777777" w:rsidR="008500E9" w:rsidRPr="002E612D" w:rsidRDefault="008500E9" w:rsidP="00116870">
                  <w:pPr>
                    <w:jc w:val="center"/>
                    <w:rPr>
                      <w:rFonts w:ascii="楷体" w:eastAsia="楷体" w:hAnsi="楷体"/>
                      <w:sz w:val="28"/>
                    </w:rPr>
                  </w:pPr>
                </w:p>
              </w:tc>
              <w:tc>
                <w:tcPr>
                  <w:tcW w:w="1949" w:type="dxa"/>
                  <w:vAlign w:val="center"/>
                </w:tcPr>
                <w:p w14:paraId="4107FDB3" w14:textId="77777777" w:rsidR="008500E9" w:rsidRPr="0078384B" w:rsidRDefault="008500E9" w:rsidP="00116870">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116870">
        <w:trPr>
          <w:trHeight w:val="694"/>
        </w:trPr>
        <w:tc>
          <w:tcPr>
            <w:tcW w:w="9180" w:type="dxa"/>
            <w:vAlign w:val="bottom"/>
          </w:tcPr>
          <w:p w14:paraId="379051A3" w14:textId="04AF1B60"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7368B3">
              <w:rPr>
                <w:b/>
              </w:rPr>
              <w:t xml:space="preserve">          </w:t>
            </w:r>
            <w:r>
              <w:rPr>
                <w:b/>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47"/>
      <w:footerReference w:type="default" r:id="rId48"/>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ger" w:date="2010-07-08T13:45:00Z" w:initials="T">
    <w:p w14:paraId="051F4B45" w14:textId="77777777" w:rsidR="00CA0F3C" w:rsidRDefault="00CA0F3C">
      <w:pPr>
        <w:pStyle w:val="af3"/>
      </w:pPr>
      <w:r>
        <w:rPr>
          <w:rFonts w:hint="eastAsia"/>
        </w:rPr>
        <w:t>注意目录的格式，系统自动生成的格式和这个有差异，生成目录后按这个格式排版，不要三级目录。</w:t>
      </w:r>
    </w:p>
  </w:comment>
  <w:comment w:id="21" w:author="Tiger" w:date="2010-06-22T10:57:00Z" w:initials="T">
    <w:p w14:paraId="0AE5D730" w14:textId="77777777" w:rsidR="00CA0F3C" w:rsidRDefault="00CA0F3C" w:rsidP="00251310">
      <w:pPr>
        <w:pStyle w:val="af3"/>
      </w:pPr>
      <w:r>
        <w:rPr>
          <w:rFonts w:hint="eastAsia"/>
        </w:rPr>
        <w:t>章节形式，注意每章必须新起一页，具体方法是在上一章尾部增加一个分页符</w:t>
      </w:r>
    </w:p>
  </w:comment>
  <w:comment w:id="23" w:author="Tiger" w:date="2012-02-25T15:33:00Z" w:initials="T">
    <w:p w14:paraId="2E7D041C" w14:textId="77777777" w:rsidR="00CA0F3C" w:rsidRDefault="00CA0F3C" w:rsidP="00251310">
      <w:pPr>
        <w:pStyle w:val="af3"/>
      </w:pPr>
      <w:r>
        <w:rPr>
          <w:rFonts w:hint="eastAsia"/>
        </w:rPr>
        <w:t>二级标题，具体</w:t>
      </w:r>
      <w:proofErr w:type="gramStart"/>
      <w:r>
        <w:rPr>
          <w:rFonts w:hint="eastAsia"/>
        </w:rPr>
        <w:t>可以可以</w:t>
      </w:r>
      <w:proofErr w:type="gramEnd"/>
      <w:r>
        <w:rPr>
          <w:rFonts w:hint="eastAsia"/>
        </w:rPr>
        <w:t>用格式刷复制</w:t>
      </w:r>
    </w:p>
  </w:comment>
  <w:comment w:id="32" w:author="User" w:date="2012-02-25T16:09:00Z" w:initials="U">
    <w:p w14:paraId="1F122EC0" w14:textId="77777777" w:rsidR="00CA0F3C" w:rsidRDefault="00CA0F3C">
      <w:pPr>
        <w:pStyle w:val="af3"/>
      </w:pPr>
      <w:r>
        <w:rPr>
          <w:rFonts w:hint="eastAsia"/>
        </w:rPr>
        <w:t>主要讲课设体会，收获，以及</w:t>
      </w:r>
      <w:proofErr w:type="gramStart"/>
      <w:r>
        <w:rPr>
          <w:rFonts w:hint="eastAsia"/>
        </w:rPr>
        <w:t>对课设</w:t>
      </w:r>
      <w:proofErr w:type="gramEnd"/>
      <w:r>
        <w:rPr>
          <w:rFonts w:hint="eastAsia"/>
        </w:rPr>
        <w:t>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1F4B45" w15:done="0"/>
  <w15:commentEx w15:paraId="0AE5D730" w15:done="0"/>
  <w15:commentEx w15:paraId="2E7D041C" w15:done="0"/>
  <w15:commentEx w15:paraId="1F122E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1F4B45" w16cid:durableId="00000002"/>
  <w16cid:commentId w16cid:paraId="1F122EC0" w16cid:durableId="00000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31601" w14:textId="77777777" w:rsidR="00CD2DEB" w:rsidRDefault="00CD2DEB">
      <w:r>
        <w:separator/>
      </w:r>
    </w:p>
  </w:endnote>
  <w:endnote w:type="continuationSeparator" w:id="0">
    <w:p w14:paraId="46A3664C" w14:textId="77777777" w:rsidR="00CD2DEB" w:rsidRDefault="00CD2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0BCEF2C5-332E-47F4-A636-FACEEEEE41CE}"/>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2" w:subsetted="1" w:fontKey="{B2B0B435-DD2C-4B8E-8CD1-6B288578CAB8}"/>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3" w:subsetted="1" w:fontKey="{8EBB905F-8F47-4899-AB40-20F86234B82B}"/>
  </w:font>
  <w:font w:name="华文楷体">
    <w:panose1 w:val="02010600040101010101"/>
    <w:charset w:val="86"/>
    <w:family w:val="auto"/>
    <w:pitch w:val="variable"/>
    <w:sig w:usb0="00000287" w:usb1="080F0000" w:usb2="00000010" w:usb3="00000000" w:csb0="0004009F" w:csb1="00000000"/>
    <w:embedBold r:id="rId4" w:subsetted="1" w:fontKey="{E227522C-E966-49F1-A030-C4B8A6D6F080}"/>
  </w:font>
  <w:font w:name="微软雅黑">
    <w:panose1 w:val="020B0503020204020204"/>
    <w:charset w:val="86"/>
    <w:family w:val="swiss"/>
    <w:pitch w:val="variable"/>
    <w:sig w:usb0="80000287" w:usb1="2ACF3C50" w:usb2="00000016" w:usb3="00000000" w:csb0="0004001F" w:csb1="00000000"/>
    <w:embedRegular r:id="rId5" w:subsetted="1" w:fontKey="{E4255635-2524-4DBB-BE92-F7B095D8C475}"/>
    <w:embedBold r:id="rId6" w:subsetted="1" w:fontKey="{8E7999DD-17D4-4A17-A180-5B32F60543E3}"/>
  </w:font>
  <w:font w:name="楷体">
    <w:panose1 w:val="02010609060101010101"/>
    <w:charset w:val="86"/>
    <w:family w:val="modern"/>
    <w:pitch w:val="fixed"/>
    <w:sig w:usb0="800002BF" w:usb1="38CF7CFA" w:usb2="00000016" w:usb3="00000000" w:csb0="00040001" w:csb1="00000000"/>
    <w:embedRegular r:id="rId7" w:subsetted="1" w:fontKey="{EEC0A8A7-0B03-43CC-9248-737723100519}"/>
    <w:embedBold r:id="rId8" w:subsetted="1" w:fontKey="{9DEBCFCD-7B25-4B16-8DA2-27EE00DB4BE4}"/>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579234A3" w:rsidR="00CA0F3C" w:rsidRDefault="00CA0F3C">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000A33CC">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74620B8D" w:rsidR="00CA0F3C" w:rsidRDefault="00CA0F3C">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sidR="007B5474">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7C4ADB54" w:rsidR="00CA0F3C" w:rsidRDefault="00CA0F3C">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sidR="007B5474">
      <w:rPr>
        <w:noProof/>
      </w:rPr>
      <w:t>22</w:t>
    </w:r>
    <w:r>
      <w:fldChar w:fldCharType="end"/>
    </w:r>
  </w:p>
  <w:p w14:paraId="32A2FD7D" w14:textId="77777777" w:rsidR="00CA0F3C" w:rsidRDefault="00CA0F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70A01" w14:textId="77777777" w:rsidR="00CD2DEB" w:rsidRDefault="00CD2DEB">
      <w:r>
        <w:separator/>
      </w:r>
    </w:p>
  </w:footnote>
  <w:footnote w:type="continuationSeparator" w:id="0">
    <w:p w14:paraId="49CDD6F3" w14:textId="77777777" w:rsidR="00CD2DEB" w:rsidRDefault="00CD2D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CA0F3C" w:rsidRDefault="00CA0F3C">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CA0F3C" w:rsidRDefault="00CA0F3C"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CA0F3C" w:rsidRDefault="00CA0F3C">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CA0F3C" w:rsidRDefault="00CA0F3C">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CA0F3C" w:rsidRDefault="00CA0F3C">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CA0F3C" w:rsidRDefault="00CA0F3C">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CA0F3C" w:rsidRPr="00EB7723" w:rsidRDefault="00CA0F3C">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v3oA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CA0F3C" w:rsidRPr="00EB7723" w:rsidRDefault="00CA0F3C">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CA0F3C" w:rsidRDefault="00CA0F3C">
    <w:pPr>
      <w:pStyle w:val="aff4"/>
      <w:pBdr>
        <w:bottom w:val="none" w:sz="0" w:space="0" w:color="auto"/>
      </w:pBdr>
    </w:pPr>
  </w:p>
  <w:p w14:paraId="5D54010F" w14:textId="51E9092A" w:rsidR="00CA0F3C" w:rsidRDefault="00CA0F3C">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CA0F3C" w:rsidRPr="00EB7723" w:rsidRDefault="00CA0F3C"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7AeQXrcC&#10;AAC4BQAADgAAAAAAAAAAAAAAAAAuAgAAZHJzL2Uyb0RvYy54bWxQSwECLQAUAAYACAAAACEA4EIx&#10;8eAAAAAJAQAADwAAAAAAAAAAAAAAAAARBQAAZHJzL2Rvd25yZXYueG1sUEsFBgAAAAAEAAQA8wAA&#10;AB4GAAAAAA==&#10;" filled="f" stroked="f">
              <v:textbox>
                <w:txbxContent>
                  <w:p w14:paraId="66A3F5FC" w14:textId="77777777" w:rsidR="00CA0F3C" w:rsidRPr="00EB7723" w:rsidRDefault="00CA0F3C"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00573F43"/>
    <w:multiLevelType w:val="hybridMultilevel"/>
    <w:tmpl w:val="EA6CED02"/>
    <w:lvl w:ilvl="0" w:tplc="899CAE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061147D"/>
    <w:multiLevelType w:val="hybridMultilevel"/>
    <w:tmpl w:val="C4D25A86"/>
    <w:lvl w:ilvl="0" w:tplc="58F05D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6" w15:restartNumberingAfterBreak="0">
    <w:nsid w:val="52A36D5B"/>
    <w:multiLevelType w:val="hybridMultilevel"/>
    <w:tmpl w:val="683A0F24"/>
    <w:lvl w:ilvl="0" w:tplc="EA0C7F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4868A9"/>
    <w:multiLevelType w:val="hybridMultilevel"/>
    <w:tmpl w:val="6C82346C"/>
    <w:lvl w:ilvl="0" w:tplc="D6C00F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473FDC"/>
    <w:multiLevelType w:val="hybridMultilevel"/>
    <w:tmpl w:val="1C8ECB16"/>
    <w:lvl w:ilvl="0" w:tplc="9D6CB01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4"/>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5"/>
  </w:num>
  <w:num w:numId="27">
    <w:abstractNumId w:val="10"/>
  </w:num>
  <w:num w:numId="28">
    <w:abstractNumId w:val="17"/>
  </w:num>
  <w:num w:numId="29">
    <w:abstractNumId w:val="16"/>
  </w:num>
  <w:num w:numId="30">
    <w:abstractNumId w:val="12"/>
  </w:num>
  <w:num w:numId="31">
    <w:abstractNumId w:val="18"/>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2BC8"/>
    <w:rsid w:val="00023E8D"/>
    <w:rsid w:val="000349F6"/>
    <w:rsid w:val="000425AB"/>
    <w:rsid w:val="00052C38"/>
    <w:rsid w:val="000609D9"/>
    <w:rsid w:val="00076565"/>
    <w:rsid w:val="00077697"/>
    <w:rsid w:val="00086216"/>
    <w:rsid w:val="00087B80"/>
    <w:rsid w:val="000A33CC"/>
    <w:rsid w:val="000B04DE"/>
    <w:rsid w:val="000C25A7"/>
    <w:rsid w:val="000C5960"/>
    <w:rsid w:val="000D2AC6"/>
    <w:rsid w:val="000D50F3"/>
    <w:rsid w:val="000E2E73"/>
    <w:rsid w:val="00116870"/>
    <w:rsid w:val="00125CD9"/>
    <w:rsid w:val="00140730"/>
    <w:rsid w:val="00140BB2"/>
    <w:rsid w:val="001435B0"/>
    <w:rsid w:val="00144ED7"/>
    <w:rsid w:val="00171816"/>
    <w:rsid w:val="001721D6"/>
    <w:rsid w:val="00172A27"/>
    <w:rsid w:val="00186A26"/>
    <w:rsid w:val="00194EE2"/>
    <w:rsid w:val="001969F5"/>
    <w:rsid w:val="001A10E8"/>
    <w:rsid w:val="001C5F4B"/>
    <w:rsid w:val="001E0093"/>
    <w:rsid w:val="001E762B"/>
    <w:rsid w:val="001F75FB"/>
    <w:rsid w:val="0020007E"/>
    <w:rsid w:val="00207D8A"/>
    <w:rsid w:val="00210D14"/>
    <w:rsid w:val="002113B0"/>
    <w:rsid w:val="00217EE9"/>
    <w:rsid w:val="00220015"/>
    <w:rsid w:val="0022020A"/>
    <w:rsid w:val="0022119C"/>
    <w:rsid w:val="002370A2"/>
    <w:rsid w:val="00244457"/>
    <w:rsid w:val="002463EC"/>
    <w:rsid w:val="00251310"/>
    <w:rsid w:val="00260946"/>
    <w:rsid w:val="00262EA4"/>
    <w:rsid w:val="0026497A"/>
    <w:rsid w:val="00291D2E"/>
    <w:rsid w:val="00294C2D"/>
    <w:rsid w:val="00296C19"/>
    <w:rsid w:val="00297756"/>
    <w:rsid w:val="002B45CE"/>
    <w:rsid w:val="002B5B39"/>
    <w:rsid w:val="002C2482"/>
    <w:rsid w:val="002C6307"/>
    <w:rsid w:val="002D5499"/>
    <w:rsid w:val="002D5BDC"/>
    <w:rsid w:val="002E2EF9"/>
    <w:rsid w:val="002F77AC"/>
    <w:rsid w:val="00307459"/>
    <w:rsid w:val="00315035"/>
    <w:rsid w:val="003239D7"/>
    <w:rsid w:val="003279EE"/>
    <w:rsid w:val="00342864"/>
    <w:rsid w:val="003462FA"/>
    <w:rsid w:val="00377DB8"/>
    <w:rsid w:val="00380928"/>
    <w:rsid w:val="003944D2"/>
    <w:rsid w:val="003A2CB6"/>
    <w:rsid w:val="003A566F"/>
    <w:rsid w:val="003E16EA"/>
    <w:rsid w:val="00401C5D"/>
    <w:rsid w:val="00407C14"/>
    <w:rsid w:val="00422457"/>
    <w:rsid w:val="00432CF7"/>
    <w:rsid w:val="00432E95"/>
    <w:rsid w:val="0044137D"/>
    <w:rsid w:val="00452240"/>
    <w:rsid w:val="0045474B"/>
    <w:rsid w:val="004868D4"/>
    <w:rsid w:val="004A59A7"/>
    <w:rsid w:val="004F6010"/>
    <w:rsid w:val="00507053"/>
    <w:rsid w:val="00513BC6"/>
    <w:rsid w:val="00514A5C"/>
    <w:rsid w:val="00515E1E"/>
    <w:rsid w:val="00516C7B"/>
    <w:rsid w:val="00517FB0"/>
    <w:rsid w:val="00540570"/>
    <w:rsid w:val="00547CEB"/>
    <w:rsid w:val="0057341F"/>
    <w:rsid w:val="005738B3"/>
    <w:rsid w:val="00590089"/>
    <w:rsid w:val="0059615D"/>
    <w:rsid w:val="005A6CFA"/>
    <w:rsid w:val="005A7DE6"/>
    <w:rsid w:val="005B0E23"/>
    <w:rsid w:val="005E108A"/>
    <w:rsid w:val="005E7527"/>
    <w:rsid w:val="0061174A"/>
    <w:rsid w:val="006241B3"/>
    <w:rsid w:val="0063251C"/>
    <w:rsid w:val="00641CA4"/>
    <w:rsid w:val="00645344"/>
    <w:rsid w:val="0067778B"/>
    <w:rsid w:val="00684439"/>
    <w:rsid w:val="00690824"/>
    <w:rsid w:val="006A3077"/>
    <w:rsid w:val="006B2CD1"/>
    <w:rsid w:val="006B313D"/>
    <w:rsid w:val="006E6216"/>
    <w:rsid w:val="00725A44"/>
    <w:rsid w:val="007301FD"/>
    <w:rsid w:val="00734300"/>
    <w:rsid w:val="007368B3"/>
    <w:rsid w:val="00741A92"/>
    <w:rsid w:val="007458AC"/>
    <w:rsid w:val="00755C4E"/>
    <w:rsid w:val="007604BB"/>
    <w:rsid w:val="0076565C"/>
    <w:rsid w:val="00777B74"/>
    <w:rsid w:val="00792FA6"/>
    <w:rsid w:val="0079589D"/>
    <w:rsid w:val="00797DFE"/>
    <w:rsid w:val="007B5474"/>
    <w:rsid w:val="007D7378"/>
    <w:rsid w:val="007E12D0"/>
    <w:rsid w:val="007E66CC"/>
    <w:rsid w:val="007F197C"/>
    <w:rsid w:val="00804FBD"/>
    <w:rsid w:val="00813753"/>
    <w:rsid w:val="008237E9"/>
    <w:rsid w:val="008238D0"/>
    <w:rsid w:val="00840ACB"/>
    <w:rsid w:val="008500E9"/>
    <w:rsid w:val="008938DA"/>
    <w:rsid w:val="008A6B5E"/>
    <w:rsid w:val="008B28F4"/>
    <w:rsid w:val="008B34C8"/>
    <w:rsid w:val="008B606E"/>
    <w:rsid w:val="008D5496"/>
    <w:rsid w:val="008D68BA"/>
    <w:rsid w:val="008F3AB4"/>
    <w:rsid w:val="009170F2"/>
    <w:rsid w:val="00925317"/>
    <w:rsid w:val="0093739E"/>
    <w:rsid w:val="009407E8"/>
    <w:rsid w:val="00987260"/>
    <w:rsid w:val="009A20BE"/>
    <w:rsid w:val="009B5B12"/>
    <w:rsid w:val="009E5D66"/>
    <w:rsid w:val="009E7BF6"/>
    <w:rsid w:val="009F4396"/>
    <w:rsid w:val="00A01112"/>
    <w:rsid w:val="00A01A06"/>
    <w:rsid w:val="00A24657"/>
    <w:rsid w:val="00A53231"/>
    <w:rsid w:val="00A93E9A"/>
    <w:rsid w:val="00AA391C"/>
    <w:rsid w:val="00AA50A1"/>
    <w:rsid w:val="00AB443F"/>
    <w:rsid w:val="00AB6763"/>
    <w:rsid w:val="00AC4BE3"/>
    <w:rsid w:val="00AC51BF"/>
    <w:rsid w:val="00AD752A"/>
    <w:rsid w:val="00AE1EEF"/>
    <w:rsid w:val="00AE5471"/>
    <w:rsid w:val="00AE7CDE"/>
    <w:rsid w:val="00B324E8"/>
    <w:rsid w:val="00B4780E"/>
    <w:rsid w:val="00B5427A"/>
    <w:rsid w:val="00B60798"/>
    <w:rsid w:val="00B6319D"/>
    <w:rsid w:val="00B741FF"/>
    <w:rsid w:val="00B74C5F"/>
    <w:rsid w:val="00B91A6F"/>
    <w:rsid w:val="00B949F8"/>
    <w:rsid w:val="00B97437"/>
    <w:rsid w:val="00BB4377"/>
    <w:rsid w:val="00BD59DA"/>
    <w:rsid w:val="00BD64A2"/>
    <w:rsid w:val="00BD76BD"/>
    <w:rsid w:val="00BF0CCA"/>
    <w:rsid w:val="00C22CD6"/>
    <w:rsid w:val="00C3471B"/>
    <w:rsid w:val="00C43794"/>
    <w:rsid w:val="00C54424"/>
    <w:rsid w:val="00C6058E"/>
    <w:rsid w:val="00C83646"/>
    <w:rsid w:val="00CA0F3C"/>
    <w:rsid w:val="00CB2392"/>
    <w:rsid w:val="00CC375F"/>
    <w:rsid w:val="00CC727B"/>
    <w:rsid w:val="00CD2DEB"/>
    <w:rsid w:val="00CE7FBA"/>
    <w:rsid w:val="00D00130"/>
    <w:rsid w:val="00D067A2"/>
    <w:rsid w:val="00D21C3E"/>
    <w:rsid w:val="00D319EF"/>
    <w:rsid w:val="00D337FA"/>
    <w:rsid w:val="00D61E74"/>
    <w:rsid w:val="00D844AD"/>
    <w:rsid w:val="00D84516"/>
    <w:rsid w:val="00D87DBA"/>
    <w:rsid w:val="00D90E5D"/>
    <w:rsid w:val="00D92089"/>
    <w:rsid w:val="00DA654A"/>
    <w:rsid w:val="00DC0406"/>
    <w:rsid w:val="00DC6D3A"/>
    <w:rsid w:val="00DE1F85"/>
    <w:rsid w:val="00DF18AA"/>
    <w:rsid w:val="00E05066"/>
    <w:rsid w:val="00E167A2"/>
    <w:rsid w:val="00E36029"/>
    <w:rsid w:val="00E4054C"/>
    <w:rsid w:val="00E52A9A"/>
    <w:rsid w:val="00E76A9D"/>
    <w:rsid w:val="00E9092E"/>
    <w:rsid w:val="00E91786"/>
    <w:rsid w:val="00EB0234"/>
    <w:rsid w:val="00EB1C29"/>
    <w:rsid w:val="00EB7723"/>
    <w:rsid w:val="00ED1259"/>
    <w:rsid w:val="00EE2957"/>
    <w:rsid w:val="00F01802"/>
    <w:rsid w:val="00F07169"/>
    <w:rsid w:val="00F10F46"/>
    <w:rsid w:val="00F16182"/>
    <w:rsid w:val="00F21128"/>
    <w:rsid w:val="00F332F1"/>
    <w:rsid w:val="00F40C09"/>
    <w:rsid w:val="00F5775D"/>
    <w:rsid w:val="00F57DA2"/>
    <w:rsid w:val="00F7431C"/>
    <w:rsid w:val="00F85593"/>
    <w:rsid w:val="00FA0683"/>
    <w:rsid w:val="00FA5A36"/>
    <w:rsid w:val="00FB25D5"/>
    <w:rsid w:val="00FC18B6"/>
    <w:rsid w:val="00FF431A"/>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styleId="TOC1">
    <w:name w:val="toc 1"/>
    <w:basedOn w:val="a2"/>
    <w:next w:val="a2"/>
    <w:autoRedefine/>
    <w:uiPriority w:val="39"/>
    <w:unhideWhenUsed/>
    <w:rsid w:val="00FF431A"/>
  </w:style>
  <w:style w:type="paragraph" w:styleId="TOC2">
    <w:name w:val="toc 2"/>
    <w:basedOn w:val="a2"/>
    <w:next w:val="a2"/>
    <w:autoRedefine/>
    <w:uiPriority w:val="39"/>
    <w:unhideWhenUsed/>
    <w:rsid w:val="00FF431A"/>
    <w:pPr>
      <w:ind w:leftChars="200" w:left="420"/>
    </w:pPr>
  </w:style>
  <w:style w:type="character" w:styleId="affc">
    <w:name w:val="Unresolved Mention"/>
    <w:basedOn w:val="a4"/>
    <w:uiPriority w:val="99"/>
    <w:semiHidden/>
    <w:unhideWhenUsed/>
    <w:rsid w:val="00AA391C"/>
    <w:rPr>
      <w:color w:val="605E5C"/>
      <w:shd w:val="clear" w:color="auto" w:fill="E1DFDD"/>
    </w:rPr>
  </w:style>
  <w:style w:type="paragraph" w:styleId="affd">
    <w:name w:val="Date"/>
    <w:basedOn w:val="a2"/>
    <w:next w:val="a2"/>
    <w:link w:val="affe"/>
    <w:uiPriority w:val="99"/>
    <w:semiHidden/>
    <w:unhideWhenUsed/>
    <w:rsid w:val="00F57DA2"/>
    <w:pPr>
      <w:ind w:leftChars="2500" w:left="100"/>
    </w:pPr>
  </w:style>
  <w:style w:type="character" w:customStyle="1" w:styleId="affe">
    <w:name w:val="日期 字符"/>
    <w:basedOn w:val="a4"/>
    <w:link w:val="affd"/>
    <w:uiPriority w:val="99"/>
    <w:semiHidden/>
    <w:rsid w:val="00F57DA2"/>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85835">
      <w:bodyDiv w:val="1"/>
      <w:marLeft w:val="0"/>
      <w:marRight w:val="0"/>
      <w:marTop w:val="0"/>
      <w:marBottom w:val="0"/>
      <w:divBdr>
        <w:top w:val="none" w:sz="0" w:space="0" w:color="auto"/>
        <w:left w:val="none" w:sz="0" w:space="0" w:color="auto"/>
        <w:bottom w:val="none" w:sz="0" w:space="0" w:color="auto"/>
        <w:right w:val="none" w:sz="0" w:space="0" w:color="auto"/>
      </w:divBdr>
    </w:div>
    <w:div w:id="1365397669">
      <w:bodyDiv w:val="1"/>
      <w:marLeft w:val="0"/>
      <w:marRight w:val="0"/>
      <w:marTop w:val="0"/>
      <w:marBottom w:val="0"/>
      <w:divBdr>
        <w:top w:val="none" w:sz="0" w:space="0" w:color="auto"/>
        <w:left w:val="none" w:sz="0" w:space="0" w:color="auto"/>
        <w:bottom w:val="none" w:sz="0" w:space="0" w:color="auto"/>
        <w:right w:val="none" w:sz="0" w:space="0" w:color="auto"/>
      </w:divBdr>
    </w:div>
    <w:div w:id="1687318737">
      <w:bodyDiv w:val="1"/>
      <w:marLeft w:val="0"/>
      <w:marRight w:val="0"/>
      <w:marTop w:val="0"/>
      <w:marBottom w:val="0"/>
      <w:divBdr>
        <w:top w:val="none" w:sz="0" w:space="0" w:color="auto"/>
        <w:left w:val="none" w:sz="0" w:space="0" w:color="auto"/>
        <w:bottom w:val="none" w:sz="0" w:space="0" w:color="auto"/>
        <w:right w:val="none" w:sz="0" w:space="0" w:color="auto"/>
      </w:divBdr>
    </w:div>
    <w:div w:id="18310169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4.png"/><Relationship Id="rId11" Type="http://schemas.openxmlformats.org/officeDocument/2006/relationships/image" Target="media/image4.w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767197265@qq.com"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2.xml"/><Relationship Id="rId20" Type="http://schemas.openxmlformats.org/officeDocument/2006/relationships/footer" Target="footer1.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2B1DC-CC7F-4CC9-BA81-6CBDBF39E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23</Pages>
  <Words>958</Words>
  <Characters>5461</Characters>
  <Application>Microsoft Office Word</Application>
  <DocSecurity>0</DocSecurity>
  <PresentationFormat/>
  <Lines>45</Lines>
  <Paragraphs>12</Paragraphs>
  <Slides>0</Slides>
  <Notes>0</Notes>
  <HiddenSlides>0</HiddenSlides>
  <MMClips>0</MMClips>
  <ScaleCrop>false</ScaleCrop>
  <Manager/>
  <Company>HUST</Company>
  <LinksUpToDate>false</LinksUpToDate>
  <CharactersWithSpaces>6407</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767197265@qq.com</cp:lastModifiedBy>
  <cp:revision>105</cp:revision>
  <cp:lastPrinted>2015-02-28T08:26:00Z</cp:lastPrinted>
  <dcterms:created xsi:type="dcterms:W3CDTF">2019-11-14T02:37:00Z</dcterms:created>
  <dcterms:modified xsi:type="dcterms:W3CDTF">2019-12-16T07:10:00Z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